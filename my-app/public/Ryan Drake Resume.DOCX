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B788BA" w14:textId="32C3B469" w:rsidR="00703910" w:rsidRPr="00C3088D" w:rsidRDefault="00B82B92">
      <w:pPr>
        <w:pStyle w:val="divname"/>
        <w:jc w:val="center"/>
        <w:rPr>
          <w:lang w:val="fr-FR"/>
        </w:rPr>
      </w:pPr>
      <w:r w:rsidRPr="00C3088D">
        <w:rPr>
          <w:rStyle w:val="span"/>
          <w:sz w:val="68"/>
          <w:szCs w:val="68"/>
          <w:lang w:val="fr-FR"/>
        </w:rPr>
        <w:t>Ryan Drake</w:t>
      </w:r>
    </w:p>
    <w:p w14:paraId="4705004A" w14:textId="232F2A66" w:rsidR="00703910" w:rsidRPr="00C3088D" w:rsidRDefault="00000000">
      <w:pPr>
        <w:pStyle w:val="divaddress"/>
        <w:spacing w:before="40"/>
        <w:jc w:val="center"/>
        <w:rPr>
          <w:rFonts w:ascii="Century Gothic" w:eastAsia="Century Gothic" w:hAnsi="Century Gothic" w:cs="Century Gothic"/>
          <w:lang w:val="fr-FR"/>
        </w:rPr>
      </w:pPr>
      <w:hyperlink r:id="rId5" w:history="1">
        <w:r w:rsidR="007C6827" w:rsidRPr="00C3088D">
          <w:rPr>
            <w:rStyle w:val="Hyperlink"/>
            <w:rFonts w:ascii="Century Gothic" w:eastAsia="Century Gothic" w:hAnsi="Century Gothic" w:cs="Century Gothic"/>
            <w:lang w:val="fr-FR"/>
          </w:rPr>
          <w:t>radrake@uark.edu</w:t>
        </w:r>
      </w:hyperlink>
      <w:r w:rsidR="007C6827" w:rsidRPr="00C3088D">
        <w:rPr>
          <w:rStyle w:val="span"/>
          <w:rFonts w:ascii="Century Gothic" w:eastAsia="Century Gothic" w:hAnsi="Century Gothic" w:cs="Century Gothic"/>
          <w:sz w:val="18"/>
          <w:szCs w:val="18"/>
          <w:lang w:val="fr-FR"/>
        </w:rPr>
        <w:t xml:space="preserve"> </w:t>
      </w:r>
      <w:r w:rsidR="00186C16" w:rsidRPr="00C3088D">
        <w:rPr>
          <w:rStyle w:val="sprtr"/>
          <w:rFonts w:ascii="Century Gothic" w:eastAsia="Century Gothic" w:hAnsi="Century Gothic" w:cs="Century Gothic"/>
          <w:lang w:val="fr-FR"/>
        </w:rPr>
        <w:t xml:space="preserve">| </w:t>
      </w:r>
      <w:r w:rsidR="00186C16" w:rsidRPr="00C3088D">
        <w:rPr>
          <w:rStyle w:val="span"/>
          <w:rFonts w:ascii="Century Gothic" w:eastAsia="Century Gothic" w:hAnsi="Century Gothic" w:cs="Century Gothic"/>
          <w:sz w:val="18"/>
          <w:szCs w:val="18"/>
          <w:lang w:val="fr-FR"/>
        </w:rPr>
        <w:t>479-</w:t>
      </w:r>
      <w:r w:rsidR="00B82B92" w:rsidRPr="00C3088D">
        <w:rPr>
          <w:rStyle w:val="span"/>
          <w:rFonts w:ascii="Century Gothic" w:eastAsia="Century Gothic" w:hAnsi="Century Gothic" w:cs="Century Gothic"/>
          <w:sz w:val="18"/>
          <w:szCs w:val="18"/>
          <w:lang w:val="fr-FR"/>
        </w:rPr>
        <w:t>249-5394</w:t>
      </w:r>
      <w:r w:rsidR="00186C16" w:rsidRPr="00C3088D">
        <w:rPr>
          <w:rStyle w:val="sprtr"/>
          <w:rFonts w:ascii="Century Gothic" w:eastAsia="Century Gothic" w:hAnsi="Century Gothic" w:cs="Century Gothic"/>
          <w:lang w:val="fr-FR"/>
        </w:rPr>
        <w:t xml:space="preserve"> | </w:t>
      </w:r>
      <w:r w:rsidR="00B82B92" w:rsidRPr="00C3088D">
        <w:rPr>
          <w:rStyle w:val="span"/>
          <w:rFonts w:ascii="Century Gothic" w:eastAsia="Century Gothic" w:hAnsi="Century Gothic" w:cs="Century Gothic"/>
          <w:sz w:val="18"/>
          <w:szCs w:val="18"/>
          <w:lang w:val="fr-FR"/>
        </w:rPr>
        <w:t>Fayetteville</w:t>
      </w:r>
      <w:r w:rsidR="00186C16" w:rsidRPr="00C3088D">
        <w:rPr>
          <w:rStyle w:val="span"/>
          <w:rFonts w:ascii="Century Gothic" w:eastAsia="Century Gothic" w:hAnsi="Century Gothic" w:cs="Century Gothic"/>
          <w:sz w:val="18"/>
          <w:szCs w:val="18"/>
          <w:lang w:val="fr-FR"/>
        </w:rPr>
        <w:t xml:space="preserve">, AR </w:t>
      </w:r>
    </w:p>
    <w:p w14:paraId="25E903FB" w14:textId="77777777" w:rsidR="00703910" w:rsidRDefault="00186C16">
      <w:pPr>
        <w:pStyle w:val="divdocumentheading"/>
        <w:tabs>
          <w:tab w:val="left" w:pos="4764"/>
          <w:tab w:val="left" w:pos="11240"/>
        </w:tabs>
        <w:spacing w:before="420" w:line="260" w:lineRule="atLeast"/>
        <w:jc w:val="center"/>
        <w:rPr>
          <w:rFonts w:ascii="Courier New" w:eastAsia="Courier New" w:hAnsi="Courier New" w:cs="Courier New"/>
          <w:b/>
          <w:bCs/>
          <w:color w:val="595959"/>
          <w:sz w:val="18"/>
          <w:szCs w:val="18"/>
        </w:rPr>
      </w:pPr>
      <w:r w:rsidRPr="00C3088D">
        <w:rPr>
          <w:rFonts w:ascii="Courier New" w:eastAsia="Courier New" w:hAnsi="Courier New" w:cs="Courier New"/>
          <w:b/>
          <w:bCs/>
          <w:color w:val="595959"/>
          <w:sz w:val="18"/>
          <w:szCs w:val="18"/>
          <w:lang w:val="fr-FR"/>
        </w:rPr>
        <w:t xml:space="preserve"> </w:t>
      </w:r>
      <w:r w:rsidRPr="00C3088D">
        <w:rPr>
          <w:rFonts w:ascii="Courier New" w:eastAsia="Courier New" w:hAnsi="Courier New" w:cs="Courier New"/>
          <w:strike/>
          <w:color w:val="595959"/>
          <w:lang w:val="fr-FR"/>
        </w:rPr>
        <w:tab/>
      </w:r>
      <w:r w:rsidRPr="00C3088D">
        <w:rPr>
          <w:rStyle w:val="divdocumentdivsectiontitle"/>
          <w:rFonts w:ascii="Courier New" w:eastAsia="Courier New" w:hAnsi="Courier New" w:cs="Courier New"/>
          <w:b/>
          <w:bCs/>
          <w:lang w:val="fr-FR"/>
        </w:rPr>
        <w:t xml:space="preserve">  </w:t>
      </w:r>
      <w:r>
        <w:rPr>
          <w:rStyle w:val="divdocumentdivsectiontitle"/>
          <w:rFonts w:ascii="Courier New" w:eastAsia="Courier New" w:hAnsi="Courier New" w:cs="Courier New"/>
          <w:b/>
          <w:bCs/>
        </w:rPr>
        <w:t xml:space="preserve">Education  </w:t>
      </w:r>
      <w:r>
        <w:rPr>
          <w:rFonts w:ascii="Courier New" w:eastAsia="Courier New" w:hAnsi="Courier New" w:cs="Courier New"/>
          <w:strike/>
          <w:color w:val="595959"/>
        </w:rPr>
        <w:tab/>
      </w:r>
    </w:p>
    <w:p w14:paraId="774A79A4" w14:textId="57B6F2CC" w:rsidR="00703910" w:rsidRDefault="00186C16">
      <w:pPr>
        <w:pStyle w:val="divdocumentsinglecolumn"/>
        <w:pBdr>
          <w:left w:val="none" w:sz="0" w:space="0" w:color="auto"/>
          <w:right w:val="none" w:sz="0" w:space="0" w:color="auto"/>
        </w:pBdr>
        <w:spacing w:line="260" w:lineRule="atLeast"/>
        <w:ind w:left="400" w:right="400"/>
        <w:jc w:val="center"/>
        <w:rPr>
          <w:rFonts w:ascii="Century Gothic" w:eastAsia="Century Gothic" w:hAnsi="Century Gothic" w:cs="Century Gothic"/>
          <w:color w:val="595959"/>
          <w:sz w:val="18"/>
          <w:szCs w:val="18"/>
        </w:rPr>
      </w:pPr>
      <w:r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  <w:t xml:space="preserve">University of Arkansas, </w:t>
      </w:r>
      <w:proofErr w:type="gramStart"/>
      <w:r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  <w:t>Fayetteville</w:t>
      </w:r>
      <w:r>
        <w:rPr>
          <w:rStyle w:val="sprtr"/>
          <w:rFonts w:ascii="Century Gothic" w:eastAsia="Century Gothic" w:hAnsi="Century Gothic" w:cs="Century Gothic"/>
          <w:color w:val="595959"/>
          <w:sz w:val="18"/>
          <w:szCs w:val="18"/>
        </w:rPr>
        <w:t>  |</w:t>
      </w:r>
      <w:proofErr w:type="gramEnd"/>
      <w:r>
        <w:rPr>
          <w:rStyle w:val="sprtr"/>
          <w:rFonts w:ascii="Century Gothic" w:eastAsia="Century Gothic" w:hAnsi="Century Gothic" w:cs="Century Gothic"/>
          <w:color w:val="595959"/>
          <w:sz w:val="18"/>
          <w:szCs w:val="18"/>
        </w:rPr>
        <w:t>  </w:t>
      </w:r>
      <w:r>
        <w:rPr>
          <w:rStyle w:val="singlecolumnspanpaddedlinenth-child1"/>
          <w:rFonts w:ascii="Century Gothic" w:eastAsia="Century Gothic" w:hAnsi="Century Gothic" w:cs="Century Gothic"/>
          <w:color w:val="595959"/>
          <w:sz w:val="18"/>
          <w:szCs w:val="18"/>
        </w:rPr>
        <w:t xml:space="preserve"> </w:t>
      </w:r>
      <w:r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  <w:t>Fayetteville, AR</w:t>
      </w:r>
      <w:r>
        <w:rPr>
          <w:rStyle w:val="sprtr"/>
          <w:rFonts w:ascii="Century Gothic" w:eastAsia="Century Gothic" w:hAnsi="Century Gothic" w:cs="Century Gothic"/>
          <w:color w:val="595959"/>
          <w:sz w:val="18"/>
          <w:szCs w:val="18"/>
        </w:rPr>
        <w:t>  |  </w:t>
      </w:r>
      <w:r w:rsidR="002131A0"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  <w:t>08/2020 to</w:t>
      </w:r>
      <w:r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  <w:t xml:space="preserve"> 05/202</w:t>
      </w:r>
      <w:r w:rsidR="00B82B92"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  <w:t>3</w:t>
      </w:r>
    </w:p>
    <w:p w14:paraId="7F297106" w14:textId="77777777" w:rsidR="00703910" w:rsidRDefault="00186C16">
      <w:pPr>
        <w:pStyle w:val="spanpaddedline"/>
        <w:spacing w:after="100" w:line="260" w:lineRule="atLeast"/>
        <w:ind w:left="400" w:right="400"/>
        <w:jc w:val="center"/>
        <w:rPr>
          <w:rFonts w:ascii="Century Gothic" w:eastAsia="Century Gothic" w:hAnsi="Century Gothic" w:cs="Century Gothic"/>
          <w:color w:val="595959"/>
          <w:sz w:val="18"/>
          <w:szCs w:val="18"/>
        </w:rPr>
      </w:pPr>
      <w:r>
        <w:rPr>
          <w:rStyle w:val="spandegree"/>
          <w:rFonts w:ascii="Century Gothic" w:eastAsia="Century Gothic" w:hAnsi="Century Gothic" w:cs="Century Gothic"/>
          <w:color w:val="595959"/>
          <w:sz w:val="18"/>
          <w:szCs w:val="18"/>
        </w:rPr>
        <w:t>Bachelor of Science</w:t>
      </w:r>
      <w:r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  <w:t>: Computer Science</w:t>
      </w:r>
    </w:p>
    <w:p w14:paraId="73E1FB79" w14:textId="0C5CEEA4" w:rsidR="00703910" w:rsidRDefault="00186C16">
      <w:pPr>
        <w:pStyle w:val="p"/>
        <w:spacing w:line="260" w:lineRule="atLeast"/>
        <w:ind w:left="400" w:right="400"/>
        <w:jc w:val="center"/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</w:pPr>
      <w:r>
        <w:rPr>
          <w:rStyle w:val="Strong1"/>
          <w:rFonts w:ascii="Century Gothic" w:eastAsia="Century Gothic" w:hAnsi="Century Gothic" w:cs="Century Gothic"/>
          <w:b/>
          <w:bCs/>
          <w:color w:val="595959"/>
          <w:sz w:val="18"/>
          <w:szCs w:val="18"/>
        </w:rPr>
        <w:t>GPA</w:t>
      </w:r>
      <w:r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  <w:t>: 3.</w:t>
      </w:r>
      <w:r w:rsidR="00A0559A"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  <w:t>65</w:t>
      </w:r>
    </w:p>
    <w:p w14:paraId="5C9CF469" w14:textId="506E822F" w:rsidR="00B82B92" w:rsidRDefault="00B82B92">
      <w:pPr>
        <w:pStyle w:val="p"/>
        <w:spacing w:line="260" w:lineRule="atLeast"/>
        <w:ind w:left="400" w:right="400"/>
        <w:jc w:val="center"/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</w:pPr>
      <w:r>
        <w:rPr>
          <w:rStyle w:val="Strong1"/>
          <w:rFonts w:ascii="Century Gothic" w:eastAsia="Century Gothic" w:hAnsi="Century Gothic" w:cs="Century Gothic"/>
          <w:b/>
          <w:bCs/>
          <w:color w:val="595959"/>
          <w:sz w:val="18"/>
          <w:szCs w:val="18"/>
        </w:rPr>
        <w:t>Major GPA</w:t>
      </w:r>
      <w:r w:rsidRPr="00B82B92">
        <w:rPr>
          <w:rStyle w:val="span"/>
          <w:rFonts w:eastAsia="Century Gothic"/>
          <w:sz w:val="18"/>
          <w:szCs w:val="18"/>
        </w:rPr>
        <w:t>:</w:t>
      </w:r>
      <w:r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  <w:t xml:space="preserve"> 3.</w:t>
      </w:r>
      <w:r w:rsidR="00A0559A"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  <w:t>45</w:t>
      </w:r>
    </w:p>
    <w:p w14:paraId="3F793A62" w14:textId="60C5FE01" w:rsidR="00703910" w:rsidRDefault="00186C16">
      <w:pPr>
        <w:pStyle w:val="p"/>
        <w:spacing w:line="260" w:lineRule="atLeast"/>
        <w:ind w:left="400" w:right="400"/>
        <w:jc w:val="center"/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</w:pPr>
      <w:r>
        <w:rPr>
          <w:rStyle w:val="Strong1"/>
          <w:rFonts w:ascii="Century Gothic" w:eastAsia="Century Gothic" w:hAnsi="Century Gothic" w:cs="Century Gothic"/>
          <w:b/>
          <w:bCs/>
          <w:color w:val="595959"/>
          <w:sz w:val="18"/>
          <w:szCs w:val="18"/>
        </w:rPr>
        <w:t>Minor</w:t>
      </w:r>
      <w:r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  <w:t>: Math</w:t>
      </w:r>
      <w:r w:rsidR="00B82B92"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  <w:t>, Data Analytics</w:t>
      </w:r>
    </w:p>
    <w:p w14:paraId="28C18AF5" w14:textId="77777777" w:rsidR="00703910" w:rsidRDefault="00186C16">
      <w:pPr>
        <w:pStyle w:val="divdocumentheading"/>
        <w:tabs>
          <w:tab w:val="left" w:pos="4987"/>
          <w:tab w:val="left" w:pos="11240"/>
        </w:tabs>
        <w:spacing w:before="420" w:line="260" w:lineRule="atLeast"/>
        <w:jc w:val="center"/>
        <w:rPr>
          <w:rFonts w:ascii="Courier New" w:eastAsia="Courier New" w:hAnsi="Courier New" w:cs="Courier New"/>
          <w:b/>
          <w:bCs/>
          <w:color w:val="595959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595959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trike/>
          <w:color w:val="595959"/>
        </w:rPr>
        <w:tab/>
      </w:r>
      <w:r>
        <w:rPr>
          <w:rStyle w:val="divdocumentdivsectiontitle"/>
          <w:rFonts w:ascii="Courier New" w:eastAsia="Courier New" w:hAnsi="Courier New" w:cs="Courier New"/>
          <w:b/>
          <w:bCs/>
        </w:rPr>
        <w:t xml:space="preserve">  Skills  </w:t>
      </w:r>
      <w:r>
        <w:rPr>
          <w:rFonts w:ascii="Courier New" w:eastAsia="Courier New" w:hAnsi="Courier New" w:cs="Courier New"/>
          <w:strike/>
          <w:color w:val="595959"/>
        </w:rPr>
        <w:tab/>
      </w:r>
    </w:p>
    <w:tbl>
      <w:tblPr>
        <w:tblStyle w:val="divdocumenttable"/>
        <w:tblW w:w="0" w:type="auto"/>
        <w:tblInd w:w="40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5420"/>
        <w:gridCol w:w="5420"/>
      </w:tblGrid>
      <w:tr w:rsidR="00703910" w14:paraId="2F179B7C" w14:textId="77777777">
        <w:tc>
          <w:tcPr>
            <w:tcW w:w="5420" w:type="dxa"/>
            <w:tcMar>
              <w:top w:w="5" w:type="dxa"/>
              <w:left w:w="5" w:type="dxa"/>
              <w:bottom w:w="5" w:type="dxa"/>
              <w:right w:w="5" w:type="dxa"/>
            </w:tcMar>
            <w:hideMark/>
          </w:tcPr>
          <w:p w14:paraId="23FCAC2D" w14:textId="20925408" w:rsidR="00703910" w:rsidRDefault="00B82B92">
            <w:pPr>
              <w:pStyle w:val="divdocumentulli"/>
              <w:numPr>
                <w:ilvl w:val="0"/>
                <w:numId w:val="1"/>
              </w:numPr>
              <w:spacing w:line="260" w:lineRule="atLeast"/>
              <w:ind w:left="460" w:hanging="183"/>
              <w:rPr>
                <w:rFonts w:ascii="Century Gothic" w:eastAsia="Century Gothic" w:hAnsi="Century Gothic" w:cs="Century Gothic"/>
                <w:color w:val="595959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color w:val="595959"/>
                <w:sz w:val="18"/>
                <w:szCs w:val="18"/>
              </w:rPr>
              <w:t>C</w:t>
            </w:r>
            <w:r w:rsidR="00C3088D">
              <w:rPr>
                <w:rFonts w:ascii="Century Gothic" w:eastAsia="Century Gothic" w:hAnsi="Century Gothic" w:cs="Century Gothic"/>
                <w:color w:val="595959"/>
                <w:sz w:val="18"/>
                <w:szCs w:val="18"/>
              </w:rPr>
              <w:t xml:space="preserve">, </w:t>
            </w:r>
            <w:r w:rsidR="00186C16">
              <w:rPr>
                <w:rFonts w:ascii="Century Gothic" w:eastAsia="Century Gothic" w:hAnsi="Century Gothic" w:cs="Century Gothic"/>
                <w:color w:val="595959"/>
                <w:sz w:val="18"/>
                <w:szCs w:val="18"/>
              </w:rPr>
              <w:t>C++</w:t>
            </w:r>
          </w:p>
          <w:p w14:paraId="2F6605A7" w14:textId="33CB7D4A" w:rsidR="00703910" w:rsidRDefault="00186C16">
            <w:pPr>
              <w:pStyle w:val="divdocumentulli"/>
              <w:numPr>
                <w:ilvl w:val="0"/>
                <w:numId w:val="1"/>
              </w:numPr>
              <w:spacing w:line="260" w:lineRule="atLeast"/>
              <w:ind w:left="460" w:hanging="183"/>
              <w:rPr>
                <w:rFonts w:ascii="Century Gothic" w:eastAsia="Century Gothic" w:hAnsi="Century Gothic" w:cs="Century Gothic"/>
                <w:color w:val="595959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color w:val="595959"/>
                <w:sz w:val="18"/>
                <w:szCs w:val="18"/>
              </w:rPr>
              <w:t>Java</w:t>
            </w:r>
            <w:r w:rsidR="00C3088D">
              <w:rPr>
                <w:rFonts w:ascii="Century Gothic" w:eastAsia="Century Gothic" w:hAnsi="Century Gothic" w:cs="Century Gothic"/>
                <w:color w:val="595959"/>
                <w:sz w:val="18"/>
                <w:szCs w:val="18"/>
              </w:rPr>
              <w:t xml:space="preserve">, </w:t>
            </w:r>
            <w:r w:rsidR="004B2D64">
              <w:rPr>
                <w:rFonts w:ascii="Century Gothic" w:eastAsia="Century Gothic" w:hAnsi="Century Gothic" w:cs="Century Gothic"/>
                <w:color w:val="595959"/>
                <w:sz w:val="18"/>
                <w:szCs w:val="18"/>
              </w:rPr>
              <w:t>C#</w:t>
            </w:r>
          </w:p>
          <w:p w14:paraId="290688B5" w14:textId="40B419CD" w:rsidR="00703910" w:rsidRDefault="004D6D3E">
            <w:pPr>
              <w:pStyle w:val="divdocumentulli"/>
              <w:numPr>
                <w:ilvl w:val="0"/>
                <w:numId w:val="1"/>
              </w:numPr>
              <w:spacing w:line="260" w:lineRule="atLeast"/>
              <w:ind w:left="460" w:hanging="183"/>
              <w:rPr>
                <w:rFonts w:ascii="Century Gothic" w:eastAsia="Century Gothic" w:hAnsi="Century Gothic" w:cs="Century Gothic"/>
                <w:color w:val="595959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color w:val="595959"/>
                <w:sz w:val="18"/>
                <w:szCs w:val="18"/>
              </w:rPr>
              <w:t>Python</w:t>
            </w:r>
          </w:p>
          <w:p w14:paraId="77F3A032" w14:textId="41FAEF72" w:rsidR="00B82B92" w:rsidRDefault="004B2D64">
            <w:pPr>
              <w:pStyle w:val="divdocumentulli"/>
              <w:numPr>
                <w:ilvl w:val="0"/>
                <w:numId w:val="1"/>
              </w:numPr>
              <w:spacing w:line="260" w:lineRule="atLeast"/>
              <w:ind w:left="460" w:hanging="183"/>
              <w:rPr>
                <w:rFonts w:ascii="Century Gothic" w:eastAsia="Century Gothic" w:hAnsi="Century Gothic" w:cs="Century Gothic"/>
                <w:color w:val="595959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color w:val="595959"/>
                <w:sz w:val="18"/>
                <w:szCs w:val="18"/>
              </w:rPr>
              <w:t>JavaScript</w:t>
            </w:r>
            <w:r w:rsidR="00C3088D">
              <w:rPr>
                <w:rFonts w:ascii="Century Gothic" w:eastAsia="Century Gothic" w:hAnsi="Century Gothic" w:cs="Century Gothic"/>
                <w:color w:val="595959"/>
                <w:sz w:val="18"/>
                <w:szCs w:val="18"/>
              </w:rPr>
              <w:t xml:space="preserve">, </w:t>
            </w:r>
            <w:r w:rsidR="00B82B92">
              <w:rPr>
                <w:rFonts w:ascii="Century Gothic" w:eastAsia="Century Gothic" w:hAnsi="Century Gothic" w:cs="Century Gothic"/>
                <w:color w:val="595959"/>
                <w:sz w:val="18"/>
                <w:szCs w:val="18"/>
              </w:rPr>
              <w:t>CSS</w:t>
            </w:r>
            <w:r w:rsidR="00C3088D">
              <w:rPr>
                <w:rFonts w:ascii="Century Gothic" w:eastAsia="Century Gothic" w:hAnsi="Century Gothic" w:cs="Century Gothic"/>
                <w:color w:val="595959"/>
                <w:sz w:val="18"/>
                <w:szCs w:val="18"/>
              </w:rPr>
              <w:t xml:space="preserve">, </w:t>
            </w:r>
            <w:r w:rsidR="00B82B92">
              <w:rPr>
                <w:rFonts w:ascii="Century Gothic" w:eastAsia="Century Gothic" w:hAnsi="Century Gothic" w:cs="Century Gothic"/>
                <w:color w:val="595959"/>
                <w:sz w:val="18"/>
                <w:szCs w:val="18"/>
              </w:rPr>
              <w:t>HTML</w:t>
            </w:r>
          </w:p>
        </w:tc>
        <w:tc>
          <w:tcPr>
            <w:tcW w:w="5420" w:type="dxa"/>
            <w:tcBorders>
              <w:left w:val="single" w:sz="8" w:space="0" w:color="FEFDFD"/>
            </w:tcBorders>
            <w:tcMar>
              <w:top w:w="5" w:type="dxa"/>
              <w:left w:w="10" w:type="dxa"/>
              <w:bottom w:w="5" w:type="dxa"/>
              <w:right w:w="5" w:type="dxa"/>
            </w:tcMar>
            <w:hideMark/>
          </w:tcPr>
          <w:p w14:paraId="45D82115" w14:textId="7408601A" w:rsidR="00C3088D" w:rsidRDefault="00C3088D">
            <w:pPr>
              <w:pStyle w:val="divdocumentulli"/>
              <w:numPr>
                <w:ilvl w:val="0"/>
                <w:numId w:val="2"/>
              </w:numPr>
              <w:spacing w:line="260" w:lineRule="atLeast"/>
              <w:ind w:left="460" w:hanging="183"/>
              <w:rPr>
                <w:rFonts w:ascii="Century Gothic" w:eastAsia="Century Gothic" w:hAnsi="Century Gothic" w:cs="Century Gothic"/>
                <w:color w:val="595959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color w:val="595959"/>
                <w:sz w:val="18"/>
                <w:szCs w:val="18"/>
              </w:rPr>
              <w:t>React JS</w:t>
            </w:r>
          </w:p>
          <w:p w14:paraId="005BBD2F" w14:textId="5789584E" w:rsidR="00C3088D" w:rsidRDefault="00C3088D">
            <w:pPr>
              <w:pStyle w:val="divdocumentulli"/>
              <w:numPr>
                <w:ilvl w:val="0"/>
                <w:numId w:val="2"/>
              </w:numPr>
              <w:spacing w:line="260" w:lineRule="atLeast"/>
              <w:ind w:left="460" w:hanging="183"/>
              <w:rPr>
                <w:rFonts w:ascii="Century Gothic" w:eastAsia="Century Gothic" w:hAnsi="Century Gothic" w:cs="Century Gothic"/>
                <w:color w:val="595959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color w:val="595959"/>
                <w:sz w:val="18"/>
                <w:szCs w:val="18"/>
              </w:rPr>
              <w:t>AWS Lambda</w:t>
            </w:r>
          </w:p>
          <w:p w14:paraId="585597C6" w14:textId="52C0B477" w:rsidR="00703910" w:rsidRDefault="00B82B92">
            <w:pPr>
              <w:pStyle w:val="divdocumentulli"/>
              <w:numPr>
                <w:ilvl w:val="0"/>
                <w:numId w:val="2"/>
              </w:numPr>
              <w:spacing w:line="260" w:lineRule="atLeast"/>
              <w:ind w:left="460" w:hanging="183"/>
              <w:rPr>
                <w:rFonts w:ascii="Century Gothic" w:eastAsia="Century Gothic" w:hAnsi="Century Gothic" w:cs="Century Gothic"/>
                <w:color w:val="595959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color w:val="595959"/>
                <w:sz w:val="18"/>
                <w:szCs w:val="18"/>
              </w:rPr>
              <w:t>SQL</w:t>
            </w:r>
          </w:p>
          <w:p w14:paraId="2F71D747" w14:textId="186A883F" w:rsidR="006A14F2" w:rsidRDefault="003429D6">
            <w:pPr>
              <w:pStyle w:val="divdocumentulli"/>
              <w:numPr>
                <w:ilvl w:val="0"/>
                <w:numId w:val="2"/>
              </w:numPr>
              <w:spacing w:line="260" w:lineRule="atLeast"/>
              <w:ind w:left="460" w:hanging="183"/>
              <w:rPr>
                <w:rFonts w:ascii="Century Gothic" w:eastAsia="Century Gothic" w:hAnsi="Century Gothic" w:cs="Century Gothic"/>
                <w:color w:val="595959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color w:val="595959"/>
                <w:sz w:val="18"/>
                <w:szCs w:val="18"/>
              </w:rPr>
              <w:t>Office 365</w:t>
            </w:r>
            <w:r w:rsidR="00CF5F76">
              <w:rPr>
                <w:rFonts w:ascii="Century Gothic" w:eastAsia="Century Gothic" w:hAnsi="Century Gothic" w:cs="Century Gothic"/>
                <w:color w:val="595959"/>
                <w:sz w:val="18"/>
                <w:szCs w:val="18"/>
              </w:rPr>
              <w:t>/Excel</w:t>
            </w:r>
          </w:p>
          <w:p w14:paraId="7CE9C42B" w14:textId="5B17FA0A" w:rsidR="00186C16" w:rsidRDefault="00186C16" w:rsidP="00B82B92">
            <w:pPr>
              <w:pStyle w:val="divdocumentulli"/>
              <w:spacing w:line="260" w:lineRule="atLeast"/>
              <w:ind w:left="277"/>
              <w:rPr>
                <w:rFonts w:ascii="Century Gothic" w:eastAsia="Century Gothic" w:hAnsi="Century Gothic" w:cs="Century Gothic"/>
                <w:color w:val="595959"/>
                <w:sz w:val="18"/>
                <w:szCs w:val="18"/>
              </w:rPr>
            </w:pPr>
          </w:p>
        </w:tc>
      </w:tr>
    </w:tbl>
    <w:p w14:paraId="37B4B33F" w14:textId="77777777" w:rsidR="00703910" w:rsidRDefault="00186C16">
      <w:pPr>
        <w:pStyle w:val="divdocumentheading"/>
        <w:tabs>
          <w:tab w:val="left" w:pos="3874"/>
          <w:tab w:val="left" w:pos="11240"/>
        </w:tabs>
        <w:spacing w:before="420" w:line="260" w:lineRule="atLeast"/>
        <w:jc w:val="center"/>
        <w:rPr>
          <w:rFonts w:ascii="Courier New" w:eastAsia="Courier New" w:hAnsi="Courier New" w:cs="Courier New"/>
          <w:b/>
          <w:bCs/>
          <w:color w:val="595959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595959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trike/>
          <w:color w:val="595959"/>
        </w:rPr>
        <w:tab/>
      </w:r>
      <w:r>
        <w:rPr>
          <w:rStyle w:val="divdocumentdivsectiontitle"/>
          <w:rFonts w:ascii="Courier New" w:eastAsia="Courier New" w:hAnsi="Courier New" w:cs="Courier New"/>
          <w:b/>
          <w:bCs/>
        </w:rPr>
        <w:t xml:space="preserve">  Projects and Research  </w:t>
      </w:r>
      <w:r>
        <w:rPr>
          <w:rFonts w:ascii="Courier New" w:eastAsia="Courier New" w:hAnsi="Courier New" w:cs="Courier New"/>
          <w:strike/>
          <w:color w:val="595959"/>
        </w:rPr>
        <w:tab/>
      </w:r>
    </w:p>
    <w:p w14:paraId="2A4D5181" w14:textId="04189D28" w:rsidR="00703910" w:rsidRDefault="00A26EE1" w:rsidP="00FE6F10">
      <w:pPr>
        <w:pStyle w:val="p"/>
        <w:spacing w:line="260" w:lineRule="atLeast"/>
        <w:ind w:right="400" w:firstLine="677"/>
        <w:jc w:val="center"/>
        <w:rPr>
          <w:rFonts w:ascii="Century Gothic" w:eastAsia="Century Gothic" w:hAnsi="Century Gothic" w:cs="Century Gothic"/>
          <w:color w:val="595959"/>
          <w:sz w:val="18"/>
          <w:szCs w:val="18"/>
        </w:rPr>
      </w:pPr>
      <w:r>
        <w:rPr>
          <w:rStyle w:val="Strong1"/>
          <w:rFonts w:ascii="Century Gothic" w:eastAsia="Century Gothic" w:hAnsi="Century Gothic" w:cs="Century Gothic"/>
          <w:b/>
          <w:bCs/>
          <w:color w:val="595959"/>
          <w:sz w:val="18"/>
          <w:szCs w:val="18"/>
        </w:rPr>
        <w:t>Capstone Project</w:t>
      </w:r>
    </w:p>
    <w:p w14:paraId="733C7EA1" w14:textId="7E3E5CCC" w:rsidR="00703910" w:rsidRDefault="00302AA6">
      <w:pPr>
        <w:pStyle w:val="divdocumentulli"/>
        <w:numPr>
          <w:ilvl w:val="0"/>
          <w:numId w:val="3"/>
        </w:numPr>
        <w:spacing w:line="260" w:lineRule="atLeast"/>
        <w:ind w:left="860" w:right="400" w:hanging="183"/>
        <w:rPr>
          <w:rFonts w:ascii="Century Gothic" w:eastAsia="Century Gothic" w:hAnsi="Century Gothic" w:cs="Century Gothic"/>
          <w:color w:val="595959"/>
          <w:sz w:val="18"/>
          <w:szCs w:val="18"/>
        </w:rPr>
      </w:pPr>
      <w:r>
        <w:rPr>
          <w:rFonts w:ascii="Century Gothic" w:eastAsia="Century Gothic" w:hAnsi="Century Gothic" w:cs="Century Gothic"/>
          <w:color w:val="595959"/>
          <w:sz w:val="18"/>
          <w:szCs w:val="18"/>
        </w:rPr>
        <w:t xml:space="preserve">As a major </w:t>
      </w:r>
      <w:r w:rsidR="000C7EF6">
        <w:rPr>
          <w:rFonts w:ascii="Century Gothic" w:eastAsia="Century Gothic" w:hAnsi="Century Gothic" w:cs="Century Gothic"/>
          <w:color w:val="595959"/>
          <w:sz w:val="18"/>
          <w:szCs w:val="18"/>
        </w:rPr>
        <w:t xml:space="preserve">senior year </w:t>
      </w:r>
      <w:r w:rsidR="008F0142">
        <w:rPr>
          <w:rFonts w:ascii="Century Gothic" w:eastAsia="Century Gothic" w:hAnsi="Century Gothic" w:cs="Century Gothic"/>
          <w:color w:val="595959"/>
          <w:sz w:val="18"/>
          <w:szCs w:val="18"/>
        </w:rPr>
        <w:t>project,</w:t>
      </w:r>
      <w:r w:rsidR="000C7EF6">
        <w:rPr>
          <w:rFonts w:ascii="Century Gothic" w:eastAsia="Century Gothic" w:hAnsi="Century Gothic" w:cs="Century Gothic"/>
          <w:color w:val="595959"/>
          <w:sz w:val="18"/>
          <w:szCs w:val="18"/>
        </w:rPr>
        <w:t xml:space="preserve"> I am working with a team to </w:t>
      </w:r>
      <w:r w:rsidR="00D73C3A">
        <w:rPr>
          <w:rFonts w:ascii="Century Gothic" w:eastAsia="Century Gothic" w:hAnsi="Century Gothic" w:cs="Century Gothic"/>
          <w:color w:val="595959"/>
          <w:sz w:val="18"/>
          <w:szCs w:val="18"/>
        </w:rPr>
        <w:t xml:space="preserve">create a Usage Tracking Software for the company behind Ponga – a </w:t>
      </w:r>
      <w:r w:rsidR="00180932">
        <w:rPr>
          <w:rFonts w:ascii="Century Gothic" w:eastAsia="Century Gothic" w:hAnsi="Century Gothic" w:cs="Century Gothic"/>
          <w:color w:val="595959"/>
          <w:sz w:val="18"/>
          <w:szCs w:val="18"/>
        </w:rPr>
        <w:t>media share platform</w:t>
      </w:r>
      <w:r w:rsidR="00C27DD7">
        <w:rPr>
          <w:rFonts w:ascii="Century Gothic" w:eastAsia="Century Gothic" w:hAnsi="Century Gothic" w:cs="Century Gothic"/>
          <w:color w:val="595959"/>
          <w:sz w:val="18"/>
          <w:szCs w:val="18"/>
        </w:rPr>
        <w:t xml:space="preserve">. </w:t>
      </w:r>
    </w:p>
    <w:p w14:paraId="3CDD276F" w14:textId="5BD97085" w:rsidR="008F0142" w:rsidRDefault="008F0142">
      <w:pPr>
        <w:pStyle w:val="divdocumentulli"/>
        <w:numPr>
          <w:ilvl w:val="0"/>
          <w:numId w:val="3"/>
        </w:numPr>
        <w:spacing w:line="260" w:lineRule="atLeast"/>
        <w:ind w:left="860" w:right="400" w:hanging="183"/>
        <w:rPr>
          <w:rFonts w:ascii="Century Gothic" w:eastAsia="Century Gothic" w:hAnsi="Century Gothic" w:cs="Century Gothic"/>
          <w:color w:val="595959"/>
          <w:sz w:val="18"/>
          <w:szCs w:val="18"/>
        </w:rPr>
      </w:pPr>
      <w:r>
        <w:rPr>
          <w:rFonts w:ascii="Century Gothic" w:eastAsia="Century Gothic" w:hAnsi="Century Gothic" w:cs="Century Gothic"/>
          <w:color w:val="595959"/>
          <w:sz w:val="18"/>
          <w:szCs w:val="18"/>
        </w:rPr>
        <w:t>This project deeply involve</w:t>
      </w:r>
      <w:r w:rsidR="009D1A4A">
        <w:rPr>
          <w:rFonts w:ascii="Century Gothic" w:eastAsia="Century Gothic" w:hAnsi="Century Gothic" w:cs="Century Gothic"/>
          <w:color w:val="595959"/>
          <w:sz w:val="18"/>
          <w:szCs w:val="18"/>
        </w:rPr>
        <w:t>s</w:t>
      </w:r>
      <w:r>
        <w:rPr>
          <w:rFonts w:ascii="Century Gothic" w:eastAsia="Century Gothic" w:hAnsi="Century Gothic" w:cs="Century Gothic"/>
          <w:color w:val="595959"/>
          <w:sz w:val="18"/>
          <w:szCs w:val="18"/>
        </w:rPr>
        <w:t xml:space="preserve"> using and creating APIs </w:t>
      </w:r>
      <w:r w:rsidR="00E32C19">
        <w:rPr>
          <w:rFonts w:ascii="Century Gothic" w:eastAsia="Century Gothic" w:hAnsi="Century Gothic" w:cs="Century Gothic"/>
          <w:color w:val="595959"/>
          <w:sz w:val="18"/>
          <w:szCs w:val="18"/>
        </w:rPr>
        <w:t>which can be integrated with the platform so the company can more effectively gather data on the user’s usage</w:t>
      </w:r>
      <w:r w:rsidR="00341816">
        <w:rPr>
          <w:rFonts w:ascii="Century Gothic" w:eastAsia="Century Gothic" w:hAnsi="Century Gothic" w:cs="Century Gothic"/>
          <w:color w:val="595959"/>
          <w:sz w:val="18"/>
          <w:szCs w:val="18"/>
        </w:rPr>
        <w:t>.</w:t>
      </w:r>
    </w:p>
    <w:p w14:paraId="096AA454" w14:textId="71451E21" w:rsidR="00FE6F10" w:rsidRDefault="00FE6F10" w:rsidP="00FE6F10">
      <w:pPr>
        <w:pStyle w:val="p"/>
        <w:spacing w:line="260" w:lineRule="atLeast"/>
        <w:ind w:right="400" w:firstLine="677"/>
        <w:jc w:val="center"/>
        <w:rPr>
          <w:rFonts w:ascii="Century Gothic" w:eastAsia="Century Gothic" w:hAnsi="Century Gothic" w:cs="Century Gothic"/>
          <w:color w:val="595959"/>
          <w:sz w:val="18"/>
          <w:szCs w:val="18"/>
        </w:rPr>
      </w:pPr>
      <w:r>
        <w:rPr>
          <w:rStyle w:val="Strong1"/>
          <w:rFonts w:ascii="Century Gothic" w:eastAsia="Century Gothic" w:hAnsi="Century Gothic" w:cs="Century Gothic"/>
          <w:b/>
          <w:bCs/>
          <w:color w:val="595959"/>
          <w:sz w:val="18"/>
          <w:szCs w:val="18"/>
        </w:rPr>
        <w:t>Portfolio Website</w:t>
      </w:r>
    </w:p>
    <w:p w14:paraId="3FBE7A67" w14:textId="37BB499F" w:rsidR="00FE6F10" w:rsidRDefault="00653C0E">
      <w:pPr>
        <w:pStyle w:val="divdocumentulli"/>
        <w:numPr>
          <w:ilvl w:val="0"/>
          <w:numId w:val="3"/>
        </w:numPr>
        <w:spacing w:line="260" w:lineRule="atLeast"/>
        <w:ind w:left="860" w:right="400" w:hanging="183"/>
        <w:rPr>
          <w:rFonts w:ascii="Century Gothic" w:eastAsia="Century Gothic" w:hAnsi="Century Gothic" w:cs="Century Gothic"/>
          <w:color w:val="595959"/>
          <w:sz w:val="18"/>
          <w:szCs w:val="18"/>
        </w:rPr>
      </w:pPr>
      <w:r>
        <w:rPr>
          <w:rFonts w:ascii="Century Gothic" w:eastAsia="Century Gothic" w:hAnsi="Century Gothic" w:cs="Century Gothic"/>
          <w:color w:val="595959"/>
          <w:sz w:val="18"/>
          <w:szCs w:val="18"/>
        </w:rPr>
        <w:t xml:space="preserve">This is my website which has more information on myself as well as a collection of personal projects. This is also where I </w:t>
      </w:r>
      <w:r w:rsidR="0040413D">
        <w:rPr>
          <w:rFonts w:ascii="Century Gothic" w:eastAsia="Century Gothic" w:hAnsi="Century Gothic" w:cs="Century Gothic"/>
          <w:color w:val="595959"/>
          <w:sz w:val="18"/>
          <w:szCs w:val="18"/>
        </w:rPr>
        <w:t>showcase and practice web app development using React.</w:t>
      </w:r>
    </w:p>
    <w:p w14:paraId="27042DF5" w14:textId="67294428" w:rsidR="003B71C1" w:rsidRDefault="003B71C1">
      <w:pPr>
        <w:pStyle w:val="divdocumentulli"/>
        <w:numPr>
          <w:ilvl w:val="0"/>
          <w:numId w:val="3"/>
        </w:numPr>
        <w:spacing w:line="260" w:lineRule="atLeast"/>
        <w:ind w:left="860" w:right="400" w:hanging="183"/>
        <w:rPr>
          <w:rFonts w:ascii="Century Gothic" w:eastAsia="Century Gothic" w:hAnsi="Century Gothic" w:cs="Century Gothic"/>
          <w:color w:val="595959"/>
          <w:sz w:val="18"/>
          <w:szCs w:val="18"/>
        </w:rPr>
      </w:pPr>
      <w:r>
        <w:rPr>
          <w:rFonts w:ascii="Century Gothic" w:eastAsia="Century Gothic" w:hAnsi="Century Gothic" w:cs="Century Gothic"/>
          <w:color w:val="595959"/>
          <w:sz w:val="18"/>
          <w:szCs w:val="18"/>
        </w:rPr>
        <w:t xml:space="preserve">This can be found at </w:t>
      </w:r>
      <w:hyperlink r:id="rId6" w:history="1">
        <w:r w:rsidRPr="003B71C1">
          <w:rPr>
            <w:rStyle w:val="Hyperlink"/>
            <w:rFonts w:ascii="Century Gothic" w:eastAsia="Century Gothic" w:hAnsi="Century Gothic" w:cs="Century Gothic"/>
            <w:sz w:val="18"/>
            <w:szCs w:val="18"/>
          </w:rPr>
          <w:t>https://radrake.git</w:t>
        </w:r>
        <w:r w:rsidRPr="003B71C1">
          <w:rPr>
            <w:rStyle w:val="Hyperlink"/>
            <w:rFonts w:ascii="Century Gothic" w:eastAsia="Century Gothic" w:hAnsi="Century Gothic" w:cs="Century Gothic"/>
            <w:sz w:val="18"/>
            <w:szCs w:val="18"/>
          </w:rPr>
          <w:t>h</w:t>
        </w:r>
        <w:r w:rsidRPr="003B71C1">
          <w:rPr>
            <w:rStyle w:val="Hyperlink"/>
            <w:rFonts w:ascii="Century Gothic" w:eastAsia="Century Gothic" w:hAnsi="Century Gothic" w:cs="Century Gothic"/>
            <w:sz w:val="18"/>
            <w:szCs w:val="18"/>
          </w:rPr>
          <w:t>ub.io</w:t>
        </w:r>
      </w:hyperlink>
    </w:p>
    <w:p w14:paraId="5109ED3E" w14:textId="01E2568B" w:rsidR="00703910" w:rsidRDefault="00186C16">
      <w:pPr>
        <w:pStyle w:val="divdocumentheading"/>
        <w:tabs>
          <w:tab w:val="left" w:pos="4690"/>
          <w:tab w:val="left" w:pos="11240"/>
        </w:tabs>
        <w:spacing w:before="420" w:line="260" w:lineRule="atLeast"/>
        <w:jc w:val="center"/>
        <w:rPr>
          <w:rFonts w:ascii="Courier New" w:eastAsia="Courier New" w:hAnsi="Courier New" w:cs="Courier New"/>
          <w:b/>
          <w:bCs/>
          <w:color w:val="595959"/>
          <w:sz w:val="18"/>
          <w:szCs w:val="18"/>
        </w:rPr>
      </w:pPr>
      <w:r>
        <w:rPr>
          <w:rFonts w:ascii="Courier New" w:eastAsia="Courier New" w:hAnsi="Courier New" w:cs="Courier New"/>
          <w:strike/>
          <w:color w:val="595959"/>
        </w:rPr>
        <w:tab/>
      </w:r>
      <w:r>
        <w:rPr>
          <w:rStyle w:val="divdocumentdivsectiontitle"/>
          <w:rFonts w:ascii="Courier New" w:eastAsia="Courier New" w:hAnsi="Courier New" w:cs="Courier New"/>
          <w:b/>
          <w:bCs/>
        </w:rPr>
        <w:t xml:space="preserve">  Leader</w:t>
      </w:r>
      <w:r w:rsidR="00014F8A">
        <w:rPr>
          <w:rStyle w:val="divdocumentdivsectiontitle"/>
          <w:rFonts w:ascii="Courier New" w:eastAsia="Courier New" w:hAnsi="Courier New" w:cs="Courier New"/>
          <w:b/>
          <w:bCs/>
        </w:rPr>
        <w:t>s</w:t>
      </w:r>
      <w:r>
        <w:rPr>
          <w:rStyle w:val="divdocumentdivsectiontitle"/>
          <w:rFonts w:ascii="Courier New" w:eastAsia="Courier New" w:hAnsi="Courier New" w:cs="Courier New"/>
          <w:b/>
          <w:bCs/>
        </w:rPr>
        <w:t xml:space="preserve">hip  </w:t>
      </w:r>
      <w:r>
        <w:rPr>
          <w:rFonts w:ascii="Courier New" w:eastAsia="Courier New" w:hAnsi="Courier New" w:cs="Courier New"/>
          <w:strike/>
          <w:color w:val="595959"/>
        </w:rPr>
        <w:tab/>
      </w:r>
    </w:p>
    <w:p w14:paraId="04DF3FD7" w14:textId="6362C1E6" w:rsidR="00703910" w:rsidRDefault="00186C16">
      <w:pPr>
        <w:pStyle w:val="p"/>
        <w:spacing w:line="260" w:lineRule="atLeast"/>
        <w:ind w:left="400" w:right="400"/>
        <w:jc w:val="center"/>
        <w:rPr>
          <w:rFonts w:ascii="Century Gothic" w:eastAsia="Century Gothic" w:hAnsi="Century Gothic" w:cs="Century Gothic"/>
          <w:color w:val="595959"/>
          <w:sz w:val="18"/>
          <w:szCs w:val="18"/>
        </w:rPr>
      </w:pPr>
      <w:r>
        <w:rPr>
          <w:rStyle w:val="Strong1"/>
          <w:rFonts w:ascii="Century Gothic" w:eastAsia="Century Gothic" w:hAnsi="Century Gothic" w:cs="Century Gothic"/>
          <w:b/>
          <w:bCs/>
          <w:color w:val="595959"/>
          <w:sz w:val="18"/>
          <w:szCs w:val="18"/>
        </w:rPr>
        <w:t>S</w:t>
      </w:r>
      <w:r w:rsidR="00B82B92">
        <w:rPr>
          <w:rStyle w:val="Strong1"/>
          <w:rFonts w:ascii="Century Gothic" w:eastAsia="Century Gothic" w:hAnsi="Century Gothic" w:cs="Century Gothic"/>
          <w:b/>
          <w:bCs/>
          <w:color w:val="595959"/>
          <w:sz w:val="18"/>
          <w:szCs w:val="18"/>
        </w:rPr>
        <w:t>tudent Alumni Association</w:t>
      </w:r>
    </w:p>
    <w:p w14:paraId="62795B6C" w14:textId="2321EC61" w:rsidR="00703910" w:rsidRDefault="00B82B92" w:rsidP="00B82B92">
      <w:pPr>
        <w:pStyle w:val="divdocumentulli"/>
        <w:numPr>
          <w:ilvl w:val="0"/>
          <w:numId w:val="6"/>
        </w:numPr>
        <w:spacing w:line="260" w:lineRule="atLeast"/>
        <w:ind w:left="860" w:right="400" w:hanging="183"/>
        <w:rPr>
          <w:rFonts w:ascii="Century Gothic" w:eastAsia="Century Gothic" w:hAnsi="Century Gothic" w:cs="Century Gothic"/>
          <w:color w:val="595959"/>
          <w:sz w:val="18"/>
          <w:szCs w:val="18"/>
        </w:rPr>
      </w:pPr>
      <w:r>
        <w:rPr>
          <w:rFonts w:ascii="Century Gothic" w:eastAsia="Century Gothic" w:hAnsi="Century Gothic" w:cs="Century Gothic"/>
          <w:color w:val="595959"/>
          <w:sz w:val="18"/>
          <w:szCs w:val="18"/>
        </w:rPr>
        <w:t>The SAA encourages student to get involved in the community and help make a change.</w:t>
      </w:r>
    </w:p>
    <w:p w14:paraId="4D3D3AA0" w14:textId="200363C8" w:rsidR="00A421FC" w:rsidRDefault="00706C07" w:rsidP="00A421FC">
      <w:pPr>
        <w:pStyle w:val="p"/>
        <w:spacing w:line="260" w:lineRule="atLeast"/>
        <w:ind w:left="400" w:right="400"/>
        <w:jc w:val="center"/>
        <w:rPr>
          <w:rFonts w:ascii="Century Gothic" w:eastAsia="Century Gothic" w:hAnsi="Century Gothic" w:cs="Century Gothic"/>
          <w:color w:val="595959"/>
          <w:sz w:val="18"/>
          <w:szCs w:val="18"/>
        </w:rPr>
      </w:pPr>
      <w:r>
        <w:rPr>
          <w:rStyle w:val="Strong1"/>
          <w:rFonts w:ascii="Century Gothic" w:eastAsia="Century Gothic" w:hAnsi="Century Gothic" w:cs="Century Gothic"/>
          <w:b/>
          <w:bCs/>
          <w:color w:val="595959"/>
          <w:sz w:val="18"/>
          <w:szCs w:val="18"/>
        </w:rPr>
        <w:t>Association for Computing Machinery</w:t>
      </w:r>
      <w:r w:rsidR="0040413D">
        <w:rPr>
          <w:rStyle w:val="Strong1"/>
          <w:rFonts w:ascii="Century Gothic" w:eastAsia="Century Gothic" w:hAnsi="Century Gothic" w:cs="Century Gothic"/>
          <w:b/>
          <w:bCs/>
          <w:color w:val="595959"/>
          <w:sz w:val="18"/>
          <w:szCs w:val="18"/>
        </w:rPr>
        <w:t xml:space="preserve"> Member</w:t>
      </w:r>
    </w:p>
    <w:p w14:paraId="73884147" w14:textId="6DC26F19" w:rsidR="00A421FC" w:rsidRPr="00A421FC" w:rsidRDefault="003D539A" w:rsidP="00A421FC">
      <w:pPr>
        <w:pStyle w:val="divdocumentulli"/>
        <w:numPr>
          <w:ilvl w:val="0"/>
          <w:numId w:val="6"/>
        </w:numPr>
        <w:spacing w:line="260" w:lineRule="atLeast"/>
        <w:ind w:left="860" w:right="400" w:hanging="183"/>
        <w:rPr>
          <w:rFonts w:ascii="Century Gothic" w:eastAsia="Century Gothic" w:hAnsi="Century Gothic" w:cs="Century Gothic"/>
          <w:color w:val="595959"/>
          <w:sz w:val="18"/>
          <w:szCs w:val="18"/>
        </w:rPr>
      </w:pPr>
      <w:r>
        <w:rPr>
          <w:rFonts w:ascii="Century Gothic" w:eastAsia="Century Gothic" w:hAnsi="Century Gothic" w:cs="Century Gothic"/>
          <w:color w:val="595959"/>
          <w:sz w:val="18"/>
          <w:szCs w:val="18"/>
        </w:rPr>
        <w:t xml:space="preserve">ACM is a computer </w:t>
      </w:r>
      <w:r w:rsidR="00495CDB">
        <w:rPr>
          <w:rFonts w:ascii="Century Gothic" w:eastAsia="Century Gothic" w:hAnsi="Century Gothic" w:cs="Century Gothic"/>
          <w:color w:val="595959"/>
          <w:sz w:val="18"/>
          <w:szCs w:val="18"/>
        </w:rPr>
        <w:t>science-oriented</w:t>
      </w:r>
      <w:r>
        <w:rPr>
          <w:rFonts w:ascii="Century Gothic" w:eastAsia="Century Gothic" w:hAnsi="Century Gothic" w:cs="Century Gothic"/>
          <w:color w:val="595959"/>
          <w:sz w:val="18"/>
          <w:szCs w:val="18"/>
        </w:rPr>
        <w:t xml:space="preserve"> student organization at the University of Arkansas </w:t>
      </w:r>
      <w:r w:rsidR="00630549">
        <w:rPr>
          <w:rFonts w:ascii="Century Gothic" w:eastAsia="Century Gothic" w:hAnsi="Century Gothic" w:cs="Century Gothic"/>
          <w:color w:val="595959"/>
          <w:sz w:val="18"/>
          <w:szCs w:val="18"/>
        </w:rPr>
        <w:t xml:space="preserve">which organizes events to help students transition into a career after college by building portfolios through events such as the Hackathon, </w:t>
      </w:r>
      <w:r w:rsidR="00262DCD">
        <w:rPr>
          <w:rFonts w:ascii="Century Gothic" w:eastAsia="Century Gothic" w:hAnsi="Century Gothic" w:cs="Century Gothic"/>
          <w:color w:val="595959"/>
          <w:sz w:val="18"/>
          <w:szCs w:val="18"/>
        </w:rPr>
        <w:t xml:space="preserve">hosting tech talks from companies, and providing more avenues to </w:t>
      </w:r>
      <w:r w:rsidR="00495CDB">
        <w:rPr>
          <w:rFonts w:ascii="Century Gothic" w:eastAsia="Century Gothic" w:hAnsi="Century Gothic" w:cs="Century Gothic"/>
          <w:color w:val="595959"/>
          <w:sz w:val="18"/>
          <w:szCs w:val="18"/>
        </w:rPr>
        <w:t>connect with recruiters</w:t>
      </w:r>
    </w:p>
    <w:p w14:paraId="64B533A5" w14:textId="77777777" w:rsidR="00703910" w:rsidRDefault="00186C16">
      <w:pPr>
        <w:pStyle w:val="divdocumentheading"/>
        <w:tabs>
          <w:tab w:val="left" w:pos="4690"/>
          <w:tab w:val="left" w:pos="11240"/>
        </w:tabs>
        <w:spacing w:before="420" w:line="260" w:lineRule="atLeast"/>
        <w:jc w:val="center"/>
        <w:rPr>
          <w:rFonts w:ascii="Courier New" w:eastAsia="Courier New" w:hAnsi="Courier New" w:cs="Courier New"/>
          <w:b/>
          <w:bCs/>
          <w:color w:val="595959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595959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trike/>
          <w:color w:val="595959"/>
        </w:rPr>
        <w:tab/>
      </w:r>
      <w:r>
        <w:rPr>
          <w:rStyle w:val="divdocumentdivsectiontitle"/>
          <w:rFonts w:ascii="Courier New" w:eastAsia="Courier New" w:hAnsi="Courier New" w:cs="Courier New"/>
          <w:b/>
          <w:bCs/>
        </w:rPr>
        <w:t xml:space="preserve">  Experience  </w:t>
      </w:r>
      <w:r>
        <w:rPr>
          <w:rFonts w:ascii="Courier New" w:eastAsia="Courier New" w:hAnsi="Courier New" w:cs="Courier New"/>
          <w:strike/>
          <w:color w:val="595959"/>
        </w:rPr>
        <w:tab/>
      </w:r>
    </w:p>
    <w:p w14:paraId="168B32FC" w14:textId="0A2B6289" w:rsidR="00703910" w:rsidRDefault="00A748E7">
      <w:pPr>
        <w:pStyle w:val="divdocumentsinglecolumn"/>
        <w:pBdr>
          <w:left w:val="none" w:sz="0" w:space="0" w:color="auto"/>
          <w:right w:val="none" w:sz="0" w:space="0" w:color="auto"/>
        </w:pBdr>
        <w:spacing w:line="260" w:lineRule="atLeast"/>
        <w:ind w:left="400" w:right="400"/>
        <w:jc w:val="center"/>
        <w:rPr>
          <w:rFonts w:ascii="Century Gothic" w:eastAsia="Century Gothic" w:hAnsi="Century Gothic" w:cs="Century Gothic"/>
          <w:color w:val="595959"/>
          <w:sz w:val="18"/>
          <w:szCs w:val="18"/>
        </w:rPr>
      </w:pPr>
      <w:r>
        <w:rPr>
          <w:rStyle w:val="spanjobtitle"/>
          <w:rFonts w:ascii="Century Gothic" w:eastAsia="Century Gothic" w:hAnsi="Century Gothic" w:cs="Century Gothic"/>
          <w:color w:val="595959"/>
          <w:sz w:val="18"/>
          <w:szCs w:val="18"/>
        </w:rPr>
        <w:t xml:space="preserve">Digital </w:t>
      </w:r>
      <w:r w:rsidR="0035584A">
        <w:rPr>
          <w:rStyle w:val="spanjobtitle"/>
          <w:rFonts w:ascii="Century Gothic" w:eastAsia="Century Gothic" w:hAnsi="Century Gothic" w:cs="Century Gothic"/>
          <w:color w:val="595959"/>
          <w:sz w:val="18"/>
          <w:szCs w:val="18"/>
        </w:rPr>
        <w:t xml:space="preserve">Personal </w:t>
      </w:r>
      <w:proofErr w:type="spellStart"/>
      <w:r w:rsidR="0035584A">
        <w:rPr>
          <w:rStyle w:val="spanjobtitle"/>
          <w:rFonts w:ascii="Century Gothic" w:eastAsia="Century Gothic" w:hAnsi="Century Gothic" w:cs="Century Gothic"/>
          <w:color w:val="595959"/>
          <w:sz w:val="18"/>
          <w:szCs w:val="18"/>
        </w:rPr>
        <w:t>Shopper</w:t>
      </w:r>
      <w:r w:rsidR="00186C16">
        <w:rPr>
          <w:rStyle w:val="sprtr"/>
          <w:rFonts w:ascii="Century Gothic" w:eastAsia="Century Gothic" w:hAnsi="Century Gothic" w:cs="Century Gothic"/>
          <w:color w:val="595959"/>
          <w:sz w:val="18"/>
          <w:szCs w:val="18"/>
        </w:rPr>
        <w:t>|</w:t>
      </w:r>
      <w:r w:rsidR="00186C16"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  <w:t>Walmart</w:t>
      </w:r>
      <w:proofErr w:type="spellEnd"/>
      <w:r w:rsidR="00186C16"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  <w:t xml:space="preserve"> - Fayetteville, AR</w:t>
      </w:r>
      <w:r w:rsidR="00186C16">
        <w:rPr>
          <w:rStyle w:val="sprtr"/>
          <w:rFonts w:ascii="Century Gothic" w:eastAsia="Century Gothic" w:hAnsi="Century Gothic" w:cs="Century Gothic"/>
          <w:color w:val="595959"/>
          <w:sz w:val="18"/>
          <w:szCs w:val="18"/>
        </w:rPr>
        <w:t>|</w:t>
      </w:r>
      <w:r w:rsidR="00186C16"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  <w:t>0</w:t>
      </w:r>
      <w:r w:rsidR="00746EDF"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  <w:t>1</w:t>
      </w:r>
      <w:r w:rsidR="00186C16"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  <w:t>/202</w:t>
      </w:r>
      <w:r w:rsidR="00746EDF"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  <w:t>2</w:t>
      </w:r>
      <w:r w:rsidR="00186C16"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  <w:t xml:space="preserve"> - Current</w:t>
      </w:r>
      <w:r w:rsidR="00186C16">
        <w:rPr>
          <w:rStyle w:val="singlecolumnspanpaddedlinenth-child1"/>
          <w:rFonts w:ascii="Century Gothic" w:eastAsia="Century Gothic" w:hAnsi="Century Gothic" w:cs="Century Gothic"/>
          <w:color w:val="595959"/>
          <w:sz w:val="18"/>
          <w:szCs w:val="18"/>
        </w:rPr>
        <w:t xml:space="preserve"> </w:t>
      </w:r>
    </w:p>
    <w:p w14:paraId="752FB28E" w14:textId="77777777" w:rsidR="00703910" w:rsidRDefault="00186C16">
      <w:pPr>
        <w:pStyle w:val="divdocumentulli"/>
        <w:numPr>
          <w:ilvl w:val="0"/>
          <w:numId w:val="9"/>
        </w:numPr>
        <w:spacing w:line="260" w:lineRule="atLeast"/>
        <w:ind w:left="860" w:right="400" w:hanging="183"/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</w:pPr>
      <w:r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  <w:t>Bagged groceries carefully to keep products in perfect condition, separated fragile products and kept frozen and perishable foods cold or fresh.</w:t>
      </w:r>
    </w:p>
    <w:p w14:paraId="41E1D697" w14:textId="77777777" w:rsidR="00703910" w:rsidRDefault="00186C16">
      <w:pPr>
        <w:pStyle w:val="divdocumentulli"/>
        <w:numPr>
          <w:ilvl w:val="0"/>
          <w:numId w:val="9"/>
        </w:numPr>
        <w:spacing w:line="260" w:lineRule="atLeast"/>
        <w:ind w:left="860" w:right="400" w:hanging="183"/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</w:pPr>
      <w:r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  <w:t>Practiced clean and sanitary shopping with minimal product handling and used safety kits diligently, including face masks and hand sanitizer to protect customers and others.</w:t>
      </w:r>
    </w:p>
    <w:p w14:paraId="3C5D1A0A" w14:textId="4582BD2B" w:rsidR="00014F8A" w:rsidRPr="00CB1F70" w:rsidRDefault="00186C16" w:rsidP="00014F8A">
      <w:pPr>
        <w:pStyle w:val="divdocumentulli"/>
        <w:numPr>
          <w:ilvl w:val="0"/>
          <w:numId w:val="9"/>
        </w:numPr>
        <w:spacing w:line="260" w:lineRule="atLeast"/>
        <w:ind w:left="860" w:right="400" w:hanging="183"/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</w:pPr>
      <w:r>
        <w:rPr>
          <w:rStyle w:val="span"/>
          <w:rFonts w:ascii="Century Gothic" w:eastAsia="Century Gothic" w:hAnsi="Century Gothic" w:cs="Century Gothic"/>
          <w:color w:val="595959"/>
          <w:sz w:val="18"/>
          <w:szCs w:val="18"/>
        </w:rPr>
        <w:t>Quickly and efficiently got groceries out to customers and loaded their vehicles.</w:t>
      </w:r>
    </w:p>
    <w:sectPr w:rsidR="00014F8A" w:rsidRPr="00CB1F70">
      <w:pgSz w:w="12240" w:h="15840"/>
      <w:pgMar w:top="500" w:right="500" w:bottom="500" w:left="5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1" w:fontKey="{C0FC2873-F836-4A55-82CA-1B8D8ECF3F5A}"/>
    <w:embedBold r:id="rId2" w:fontKey="{BD1DE9F4-DA95-4C37-A265-A57399B8A7D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2E8EDA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C7C166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7F22A41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096E1A9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D7D4976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559240B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53DA6D2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0D2CBCC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3846684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F53C839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1FEA9D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BA0D64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DDC430F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153CEC3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6DD28A8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B3DC852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DE66B10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895CF62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5DEC881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EACCCB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0DCBDE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EE3E759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998C25D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BAC80F1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B3126DC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14601E6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62D2995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6AE41E5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D4628A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8FC066A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7F22DE4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90D25CC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74100D3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08004A6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D5441CC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C7C2081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C0448E0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D4C577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95D44B1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1532A4D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97700AD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1F80FC8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A544899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40CC426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3C305B8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000006"/>
    <w:multiLevelType w:val="hybridMultilevel"/>
    <w:tmpl w:val="00000006"/>
    <w:lvl w:ilvl="0" w:tplc="84CAC9E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90C91A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3184F88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1CCE2A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68C6039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119E403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627A662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1A50C61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0A30263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 w15:restartNumberingAfterBreak="0">
    <w:nsid w:val="00000007"/>
    <w:multiLevelType w:val="hybridMultilevel"/>
    <w:tmpl w:val="00000007"/>
    <w:lvl w:ilvl="0" w:tplc="02E68FB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F0EAC4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2CB8F11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A1CB34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8D7EBC6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1C1E305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D03C1CF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8D54375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9E9E7A2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 w15:restartNumberingAfterBreak="0">
    <w:nsid w:val="00000008"/>
    <w:multiLevelType w:val="hybridMultilevel"/>
    <w:tmpl w:val="00000008"/>
    <w:lvl w:ilvl="0" w:tplc="815E588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38C5CF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53925B6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D3EA7A1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DE0056B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50FAE9C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1F72AAE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85A50C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36D4CFD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" w15:restartNumberingAfterBreak="0">
    <w:nsid w:val="00000009"/>
    <w:multiLevelType w:val="hybridMultilevel"/>
    <w:tmpl w:val="00000009"/>
    <w:lvl w:ilvl="0" w:tplc="BD6664D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2EC074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64E6694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3ED285C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85860A2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64323D5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8CD41B0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4726DF4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26C8385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9" w15:restartNumberingAfterBreak="0">
    <w:nsid w:val="0000000A"/>
    <w:multiLevelType w:val="hybridMultilevel"/>
    <w:tmpl w:val="0000000A"/>
    <w:lvl w:ilvl="0" w:tplc="4DC4AB0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2AC9B1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03F8BFE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9762317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65689D1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9606E25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5F6ACCD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7096C69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527E2A8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0" w15:restartNumberingAfterBreak="0">
    <w:nsid w:val="0000000B"/>
    <w:multiLevelType w:val="hybridMultilevel"/>
    <w:tmpl w:val="0000000B"/>
    <w:lvl w:ilvl="0" w:tplc="38CE8E2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66CD9C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5958F91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826C020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72325E2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028BA0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D74D3F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223CA6C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5362623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1" w15:restartNumberingAfterBreak="0">
    <w:nsid w:val="0000000C"/>
    <w:multiLevelType w:val="hybridMultilevel"/>
    <w:tmpl w:val="0000000C"/>
    <w:lvl w:ilvl="0" w:tplc="FFE0E13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722C79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4AE4C1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9CA2A27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C068EFA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9F68EA5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C2D84F4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4852E85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84A8A98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 w16cid:durableId="1181815076">
    <w:abstractNumId w:val="0"/>
  </w:num>
  <w:num w:numId="2" w16cid:durableId="900939968">
    <w:abstractNumId w:val="1"/>
  </w:num>
  <w:num w:numId="3" w16cid:durableId="1619873065">
    <w:abstractNumId w:val="2"/>
  </w:num>
  <w:num w:numId="4" w16cid:durableId="2039159250">
    <w:abstractNumId w:val="3"/>
  </w:num>
  <w:num w:numId="5" w16cid:durableId="930895837">
    <w:abstractNumId w:val="4"/>
  </w:num>
  <w:num w:numId="6" w16cid:durableId="1099064551">
    <w:abstractNumId w:val="5"/>
  </w:num>
  <w:num w:numId="7" w16cid:durableId="1753046967">
    <w:abstractNumId w:val="6"/>
  </w:num>
  <w:num w:numId="8" w16cid:durableId="827478939">
    <w:abstractNumId w:val="7"/>
  </w:num>
  <w:num w:numId="9" w16cid:durableId="853616508">
    <w:abstractNumId w:val="8"/>
  </w:num>
  <w:num w:numId="10" w16cid:durableId="1690570440">
    <w:abstractNumId w:val="9"/>
  </w:num>
  <w:num w:numId="11" w16cid:durableId="761872468">
    <w:abstractNumId w:val="10"/>
  </w:num>
  <w:num w:numId="12" w16cid:durableId="28377455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910"/>
    <w:rsid w:val="00010E84"/>
    <w:rsid w:val="00014F8A"/>
    <w:rsid w:val="000C7EF6"/>
    <w:rsid w:val="0011219F"/>
    <w:rsid w:val="001335F9"/>
    <w:rsid w:val="00180932"/>
    <w:rsid w:val="00186C16"/>
    <w:rsid w:val="002131A0"/>
    <w:rsid w:val="00262DCD"/>
    <w:rsid w:val="00302AA6"/>
    <w:rsid w:val="00341816"/>
    <w:rsid w:val="003429D6"/>
    <w:rsid w:val="0035584A"/>
    <w:rsid w:val="003B71C1"/>
    <w:rsid w:val="003D539A"/>
    <w:rsid w:val="0040413D"/>
    <w:rsid w:val="00495CDB"/>
    <w:rsid w:val="004B2D64"/>
    <w:rsid w:val="004D6D3E"/>
    <w:rsid w:val="00593B37"/>
    <w:rsid w:val="00630549"/>
    <w:rsid w:val="00653C0E"/>
    <w:rsid w:val="006A14F2"/>
    <w:rsid w:val="00703910"/>
    <w:rsid w:val="00706C07"/>
    <w:rsid w:val="007115B0"/>
    <w:rsid w:val="00746EDF"/>
    <w:rsid w:val="007C6827"/>
    <w:rsid w:val="00803982"/>
    <w:rsid w:val="008F0142"/>
    <w:rsid w:val="009D1A4A"/>
    <w:rsid w:val="009D21A5"/>
    <w:rsid w:val="00A0559A"/>
    <w:rsid w:val="00A26EE1"/>
    <w:rsid w:val="00A421FC"/>
    <w:rsid w:val="00A748E7"/>
    <w:rsid w:val="00B82B92"/>
    <w:rsid w:val="00C27DD7"/>
    <w:rsid w:val="00C3088D"/>
    <w:rsid w:val="00C71F8E"/>
    <w:rsid w:val="00CB1F70"/>
    <w:rsid w:val="00CF5F76"/>
    <w:rsid w:val="00D17FD5"/>
    <w:rsid w:val="00D73C3A"/>
    <w:rsid w:val="00D7572E"/>
    <w:rsid w:val="00DE040E"/>
    <w:rsid w:val="00E32C19"/>
    <w:rsid w:val="00EA174C"/>
    <w:rsid w:val="00F1684C"/>
    <w:rsid w:val="00FE6F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404036"/>
  <w15:docId w15:val="{5B10C84D-D88C-4CE2-B68D-84B88E03D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pPr>
      <w:spacing w:line="240" w:lineRule="atLeast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/>
      <w:outlineLvl w:val="0"/>
    </w:pPr>
    <w:rPr>
      <w:b/>
      <w:bCs/>
      <w:color w:val="2F5496"/>
      <w:kern w:val="36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/>
      <w:outlineLvl w:val="1"/>
    </w:pPr>
    <w:rPr>
      <w:b/>
      <w:bCs/>
      <w:color w:val="2F549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/>
      <w:outlineLvl w:val="2"/>
    </w:pPr>
    <w:rPr>
      <w:b/>
      <w:bCs/>
      <w:color w:val="1F3763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/>
      <w:outlineLvl w:val="3"/>
    </w:pPr>
    <w:rPr>
      <w:b/>
      <w:bCs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/>
      <w:outlineLvl w:val="4"/>
    </w:pPr>
    <w:rPr>
      <w:b/>
      <w:bCs/>
      <w:color w:val="2F5496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/>
      <w:outlineLvl w:val="5"/>
    </w:pPr>
    <w:rPr>
      <w:b/>
      <w:bCs/>
      <w:color w:val="1F376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Times New Roman" w:eastAsia="Times New Roman" w:hAnsi="Times New Roman" w:cs="Times New Roman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Times New Roman" w:eastAsia="Times New Roman" w:hAnsi="Times New Roman" w:cs="Times New Roman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Times New Roman" w:eastAsia="Times New Roman" w:hAnsi="Times New Roman" w:cs="Times New Roman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Times New Roman" w:eastAsia="Times New Roman" w:hAnsi="Times New Roman" w:cs="Times New Roma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Times New Roman" w:eastAsia="Times New Roman" w:hAnsi="Times New Roman" w:cs="Times New Roma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Times New Roman" w:eastAsia="Times New Roman" w:hAnsi="Times New Roman" w:cs="Times New Roman"/>
      <w:color w:val="1F3763"/>
    </w:rPr>
  </w:style>
  <w:style w:type="paragraph" w:customStyle="1" w:styleId="divdocument">
    <w:name w:val="div_document"/>
    <w:basedOn w:val="Normal"/>
    <w:pPr>
      <w:spacing w:line="260" w:lineRule="atLeast"/>
    </w:pPr>
    <w:rPr>
      <w:color w:val="595959"/>
    </w:rPr>
  </w:style>
  <w:style w:type="paragraph" w:customStyle="1" w:styleId="divdocumentdivfirstsection">
    <w:name w:val="div_document_div_firstsection"/>
    <w:basedOn w:val="Normal"/>
  </w:style>
  <w:style w:type="paragraph" w:customStyle="1" w:styleId="gap-btn-hidden">
    <w:name w:val="gap-btn-hidden"/>
    <w:basedOn w:val="Normal"/>
    <w:rPr>
      <w:vanish/>
    </w:rPr>
  </w:style>
  <w:style w:type="paragraph" w:customStyle="1" w:styleId="divdocumentdivparagraph">
    <w:name w:val="div_document_div_paragraph"/>
    <w:basedOn w:val="Normal"/>
  </w:style>
  <w:style w:type="paragraph" w:customStyle="1" w:styleId="divname">
    <w:name w:val="div_name"/>
    <w:basedOn w:val="div"/>
    <w:pPr>
      <w:spacing w:line="1000" w:lineRule="atLeast"/>
    </w:pPr>
    <w:rPr>
      <w:rFonts w:ascii="Courier New" w:eastAsia="Courier New" w:hAnsi="Courier New" w:cs="Courier New"/>
      <w:caps/>
      <w:color w:val="4585DD"/>
      <w:sz w:val="68"/>
      <w:szCs w:val="68"/>
    </w:rPr>
  </w:style>
  <w:style w:type="paragraph" w:customStyle="1" w:styleId="div">
    <w:name w:val="div"/>
    <w:basedOn w:val="Normal"/>
  </w:style>
  <w:style w:type="character" w:customStyle="1" w:styleId="span">
    <w:name w:val="span"/>
    <w:basedOn w:val="DefaultParagraphFont"/>
    <w:rPr>
      <w:sz w:val="24"/>
      <w:szCs w:val="24"/>
      <w:bdr w:val="none" w:sz="0" w:space="0" w:color="auto"/>
      <w:vertAlign w:val="baseline"/>
    </w:rPr>
  </w:style>
  <w:style w:type="paragraph" w:customStyle="1" w:styleId="divdocumentdivSECTIONCNTC">
    <w:name w:val="div_document_div_SECTION_CNTC"/>
    <w:basedOn w:val="Normal"/>
  </w:style>
  <w:style w:type="paragraph" w:customStyle="1" w:styleId="divaddress">
    <w:name w:val="div_address"/>
    <w:basedOn w:val="div"/>
    <w:pPr>
      <w:spacing w:line="260" w:lineRule="atLeast"/>
    </w:pPr>
    <w:rPr>
      <w:color w:val="434D54"/>
      <w:sz w:val="18"/>
      <w:szCs w:val="18"/>
    </w:rPr>
  </w:style>
  <w:style w:type="character" w:customStyle="1" w:styleId="sprtr">
    <w:name w:val="sprtr"/>
    <w:basedOn w:val="DefaultParagraphFont"/>
  </w:style>
  <w:style w:type="paragraph" w:customStyle="1" w:styleId="documentSECTIONCNTCsectionnotbtnlnk">
    <w:name w:val="document_SECTION_CNTC + section_not(.btnlnk)"/>
    <w:basedOn w:val="Normal"/>
  </w:style>
  <w:style w:type="paragraph" w:customStyle="1" w:styleId="divdocumentheading">
    <w:name w:val="div_document_heading"/>
    <w:basedOn w:val="Normal"/>
    <w:pPr>
      <w:pBdr>
        <w:bottom w:val="none" w:sz="0" w:space="14" w:color="auto"/>
      </w:pBdr>
    </w:pPr>
  </w:style>
  <w:style w:type="character" w:customStyle="1" w:styleId="divdocumentheadingCharacter">
    <w:name w:val="div_document_heading Character"/>
    <w:basedOn w:val="DefaultParagraphFont"/>
  </w:style>
  <w:style w:type="character" w:customStyle="1" w:styleId="divdocumentdivsectiontitle">
    <w:name w:val="div_document_div_sectiontitle"/>
    <w:basedOn w:val="DefaultParagraphFont"/>
    <w:rPr>
      <w:color w:val="4585DD"/>
      <w:sz w:val="24"/>
      <w:szCs w:val="24"/>
    </w:rPr>
  </w:style>
  <w:style w:type="paragraph" w:customStyle="1" w:styleId="divdocumentsinglecolumn">
    <w:name w:val="div_document_singlecolumn"/>
    <w:basedOn w:val="Normal"/>
    <w:pPr>
      <w:pBdr>
        <w:left w:val="none" w:sz="0" w:space="20" w:color="auto"/>
        <w:right w:val="none" w:sz="0" w:space="20" w:color="auto"/>
      </w:pBdr>
    </w:pPr>
  </w:style>
  <w:style w:type="character" w:customStyle="1" w:styleId="singlecolumnspanpaddedlinenth-child1">
    <w:name w:val="singlecolumn_span_paddedline_nth-child(1)"/>
    <w:basedOn w:val="DefaultParagraphFont"/>
  </w:style>
  <w:style w:type="paragraph" w:customStyle="1" w:styleId="spanpaddedline">
    <w:name w:val="span_paddedline"/>
    <w:basedOn w:val="spanParagraph"/>
  </w:style>
  <w:style w:type="paragraph" w:customStyle="1" w:styleId="spanParagraph">
    <w:name w:val="span Paragraph"/>
    <w:basedOn w:val="Normal"/>
  </w:style>
  <w:style w:type="character" w:customStyle="1" w:styleId="spandegree">
    <w:name w:val="span_degree"/>
    <w:basedOn w:val="span"/>
    <w:rPr>
      <w:b/>
      <w:bCs/>
      <w:sz w:val="24"/>
      <w:szCs w:val="24"/>
      <w:bdr w:val="none" w:sz="0" w:space="0" w:color="auto"/>
      <w:vertAlign w:val="baseline"/>
    </w:rPr>
  </w:style>
  <w:style w:type="paragraph" w:customStyle="1" w:styleId="p">
    <w:name w:val="p"/>
    <w:basedOn w:val="Normal"/>
  </w:style>
  <w:style w:type="character" w:customStyle="1" w:styleId="Strong1">
    <w:name w:val="Strong1"/>
    <w:basedOn w:val="DefaultParagraphFont"/>
    <w:rPr>
      <w:sz w:val="24"/>
      <w:szCs w:val="24"/>
      <w:bdr w:val="none" w:sz="0" w:space="0" w:color="auto"/>
      <w:vertAlign w:val="baseline"/>
    </w:rPr>
  </w:style>
  <w:style w:type="paragraph" w:customStyle="1" w:styleId="divdocumentsection">
    <w:name w:val="div_document_section"/>
    <w:basedOn w:val="Normal"/>
  </w:style>
  <w:style w:type="paragraph" w:customStyle="1" w:styleId="divdocumentulli">
    <w:name w:val="div_document_ul_li"/>
    <w:basedOn w:val="Normal"/>
  </w:style>
  <w:style w:type="table" w:customStyle="1" w:styleId="divdocumenttable">
    <w:name w:val="div_document_table"/>
    <w:basedOn w:val="TableNormal"/>
    <w:tblPr/>
  </w:style>
  <w:style w:type="character" w:customStyle="1" w:styleId="spanjobtitle">
    <w:name w:val="span_jobtitle"/>
    <w:basedOn w:val="span"/>
    <w:rPr>
      <w:b/>
      <w:bCs/>
      <w:sz w:val="24"/>
      <w:szCs w:val="24"/>
      <w:bdr w:val="none" w:sz="0" w:space="0" w:color="auto"/>
      <w:vertAlign w:val="baseline"/>
    </w:rPr>
  </w:style>
  <w:style w:type="character" w:styleId="Hyperlink">
    <w:name w:val="Hyperlink"/>
    <w:basedOn w:val="DefaultParagraphFont"/>
    <w:uiPriority w:val="99"/>
    <w:unhideWhenUsed/>
    <w:rsid w:val="007C682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682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B71C1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radrake.github.io" TargetMode="External"/><Relationship Id="rId5" Type="http://schemas.openxmlformats.org/officeDocument/2006/relationships/hyperlink" Target="mailto:radrake@uark.edu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301</Words>
  <Characters>1716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Destiny Martin</vt:lpstr>
    </vt:vector>
  </TitlesOfParts>
  <Company/>
  <LinksUpToDate>false</LinksUpToDate>
  <CharactersWithSpaces>2013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Ryan Drake</dc:creator>
  <cp:lastModifiedBy>Ryan Drake</cp:lastModifiedBy>
  <cp:revision>48</cp:revision>
  <cp:lastPrinted>2022-09-24T16:53:00Z</cp:lastPrinted>
  <dcterms:created xsi:type="dcterms:W3CDTF">2022-03-07T03:42:00Z</dcterms:created>
  <dcterms:modified xsi:type="dcterms:W3CDTF">2022-09-24T16:54:00Z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089e249e-594f-4451-b1ce-11c895c5c907</vt:lpwstr>
  </property>
  <property fmtid="{D5CDD505-2E9C-101B-9397-08002B2CF9AE}" pid="3" name="x1ye=0">
    <vt:lpwstr>uD4AAB+LCAAAAAAABAAVmrV241AURT9IhZiKKcSyxQydmGUxff0oTYokK7Heu/ecvZ0QFIeyOEuwKMbDLEFwNM9CHCTCPA3hJI04CLWOfv91F5O3i0qWCT9uuUD6fb8fpRNRttci6cMSpQkCLnKCMzPXQ8LhuOAURwe02GYoO6x+HR5Zwhopf3hw/MD4Q5SszSDzrzQ7zlIyupXOJ71lXL0nKO66spvm9QeNPOFS+zKBsg32Gt9ANPPL0+8Z98/</vt:lpwstr>
  </property>
  <property fmtid="{D5CDD505-2E9C-101B-9397-08002B2CF9AE}" pid="4" name="x1ye=1">
    <vt:lpwstr>1ldOPGSRXJa6RB14jrWw5XoZDW/MWpwgPSAThw4LxuBcMb1I2cpNGWOCHnbjXvbsyLM21WxrsUrRJFnYltu9cnjEOyA+fsHMnm50jjxh4ES8u1dZcSKpzVvwymFCpeRGXOpYWj+Z2GPAM8lfZHbJ2AYb3gW/TSQVChd/wam/Mn6/Qj0sZ+6yQpW4dr07VnrqM1Pk/iQtDNSQWw5t15j5Ai8ilvJzz5xswyKjRbHOrw+kn6nG0Cl7x3TELeL+WQ9</vt:lpwstr>
  </property>
  <property fmtid="{D5CDD505-2E9C-101B-9397-08002B2CF9AE}" pid="5" name="x1ye=10">
    <vt:lpwstr>pHxeug4BfqbkaVlsXqb85hiXu2aveHgLW0HEGjWCmjr0h5jTRPluq5uBLbSZJwKE9PrapZ+xrF/t2EHcu3xzoywfmc+S0RPKmoikQvP2bD1ZPEqictOn50Vgo0fid76/fFu2oE6RepykqanSV8C6LVw8ZMHDGqci12DRnBL9sK2Sc9GZArgETkw86xkHYteT06CIhFbXz3TmTPfSeUZT2+PHurKNhFQ2HLNcflIYBa9MdGYVnOgRttTYCC7xKVN</vt:lpwstr>
  </property>
  <property fmtid="{D5CDD505-2E9C-101B-9397-08002B2CF9AE}" pid="6" name="x1ye=11">
    <vt:lpwstr>Pz6wPv+V8yg3SLPXA3RvgZTm33w6qJuTiK4iWF+FzxjMHNSJU3pmn0KFxdGBOXPkvdZ2NSjjxiGm/shIYFvod6q+xaetTeIswNnblCAAwRXi6S5CRT3qG9yKnq7b7/0t/XTd5tLQcsRbqzWNiXF7ieKnCM1wsLVdOa8i9DbgSRPwI6uvpjPja31SCSe0RHac/82rRBqIopMjToevFWPIcOqUCXbvHhP3Ft9akHWvCaM920VDqZxcTbj5/7OMe8Q</vt:lpwstr>
  </property>
  <property fmtid="{D5CDD505-2E9C-101B-9397-08002B2CF9AE}" pid="7" name="x1ye=12">
    <vt:lpwstr>aQmuTw4Pzpw53/rZnRoKFeHg8Zgo5uB8mJVcDLQGALiFc9iKxUSrHteQlKU8zyOKs0PIGvuzur/FviThJSpv9P2xbq2MlqDd0ldwj39qcuIi8ht8wOJUSgSbB8ln81ue4HFT+s7bcgMR6+dnCgYSKHPKcxh/bTs0dqYQKffZn7npL98hiD4AMgDWhD77VIawBzvg87BPlJL6Rx0aOgTSPbdyISEJhE0k2jwvLclJXwqf0HJgQ1VXpVhPVLjP83w</vt:lpwstr>
  </property>
  <property fmtid="{D5CDD505-2E9C-101B-9397-08002B2CF9AE}" pid="8" name="x1ye=13">
    <vt:lpwstr>bXPa64wEWH2MGrHd/9ba5wA8YElNrp2/nOXodCBpaTzFsxGs4QaTr3sPh+qvjVXHQMvZ48jmY1p/MTuLSMgrq5zBvHuT8A9GmRLu692FBUQ7BRfpCnT70FyTc9HxtiF8DFwNLeNUrVzsyPsoP2mxFn1XYZUybtuCx8jYZyLvl4/TtUFkb9aCOxux+K+V+7+da3YnuxPVweTc9Em1L6d/zfhYsSoIjwJzMhqdLuR/pCpxCnh6chfcoJEtrhUrLwu</vt:lpwstr>
  </property>
  <property fmtid="{D5CDD505-2E9C-101B-9397-08002B2CF9AE}" pid="9" name="x1ye=14">
    <vt:lpwstr>cEWICfR7bH4/aPIoffh37WjEVRv/9JF61COG+rQiggaUMWyL36zTXYJl9TeQjOeE6H4HBCgDzSAAuy1J5C9pfzvE5fz69Av5xwoAWw2Hi6T++BwpG8xJQpZisWN5B1iDZ5ZqPdwCsrdNjKEPhvmYWoCHID/hC/dDYEr4dqd7xLlzakKhUIKR/s369ByRVFm8iz1nYGoM+ChkitZx+/mh3w8FeTNfzfF739mMWrNrLBRliz0SG1b99HJEWYHAwMr</vt:lpwstr>
  </property>
  <property fmtid="{D5CDD505-2E9C-101B-9397-08002B2CF9AE}" pid="10" name="x1ye=15">
    <vt:lpwstr>XEpkU1+YSr2Wf6u3oZOky9Bcp2komBIhAROiyFrMFv3KpMnUf4h/VbgPhUM4HAsVXbQAreffNxKny/I74lFw/k4MW6hcAG8qUEis9oGh/ZygL5aSun+PsaHaPEPdkbvNhzDhm4pIv+KmHI7BQlX8uEQF0RErvYLeigT7Ht8G+qCWhDQUesu2+m3PxM5AJ/Gi/w8DMLmUWqOsCJNHz8/1ZjaU9cjGpEAgjUSn9B7QKCGB80mY18TkVR0xZhg2yhq</vt:lpwstr>
  </property>
  <property fmtid="{D5CDD505-2E9C-101B-9397-08002B2CF9AE}" pid="11" name="x1ye=16">
    <vt:lpwstr>hR1HMjkyyVZ774ExSZXYo7Y9yHUVLcW7887v66H8SbDfA8uSYdnRsIPS7np49wX7G2WRjzqGL0m3YPe03y+LqtBX+gCp/iN/bAHUaAFlC6qD3jvJEr1PxPYCdso1rHhz3E0svvaplLkoyUbjQFFc+RzFmumLQT/aqHQtNeEvx7krq7nInKRx5iST1ohOIGrjFZ3mtYNPcHo1t5YPhP9mp+MVYRYSfIhv4L5FbEu58Z5m85Te181RLXzbX1SAaYO</vt:lpwstr>
  </property>
  <property fmtid="{D5CDD505-2E9C-101B-9397-08002B2CF9AE}" pid="12" name="x1ye=17">
    <vt:lpwstr>IuaTUNkix38L9IVnSTh0hIJLM74RItaRc9CZhzuFETfb1OT1/Vn6mksR9I/E/LIUZEcnSMLVmaZhbeoVXtZ2LdsiDviaBdXoC8zIzxVWYCEmY1x7zzMPssy+hoQA9C0+cpvvAsk2EkfedWfjGifrcEJ7NYfC3m5OPUcJg/nJesAgFXFPMj7bmorO1mT6/7IvHj96JDpnp4EmF8Aecf7tzU9FBQMr3J0PyzBmQwgFJPb6ar1jI/qqVU2LpfmIpwR</vt:lpwstr>
  </property>
  <property fmtid="{D5CDD505-2E9C-101B-9397-08002B2CF9AE}" pid="13" name="x1ye=18">
    <vt:lpwstr>8DeYaky0bwre16d/LprzxF8dI649UAxdAed0crfAnCMPvIKyFV5c4MfU0F6dOYzBhXgX8aYppoyNFaF/yWN1D10ObfbExXO7sdYe/q7v1p5Ll7nlYznG1QcdYA0ChuhBMFqEVixl7nY8idV/pIXtc8y8vNEbv/aenH/C4KkKTDlX8u1QXucqA6tNLk3FnLxe2X3gzmOubm2VS6kn19g8FSTBsZhYXszGYN1hzKyKQxgH1Y1jYSwDFQXabZMNb4t</vt:lpwstr>
  </property>
  <property fmtid="{D5CDD505-2E9C-101B-9397-08002B2CF9AE}" pid="14" name="x1ye=19">
    <vt:lpwstr>9fFmHQ+AB+JweEw9Q32wc+KaKjuvtfc7/vZ2Zn4gr66b4DZ0gO7pNnYkG5L816yqb2zKW4N8oKRiViTOb/HYBeTnGxT8oTE2Gj2aE7ueEZrYAYjJBSmcYBr1c4nBIrn1bzehQkhVbQEdkokLc084smjuUvSlxtZqfii1H56AwINzb+ou9BIQyPxaH2+DSmdgzZm1Jiv1P62WHvnM6MklZ+RW8HUlMUuKGNzIhikANdPacs58eNwROy80+PvRfVu</vt:lpwstr>
  </property>
  <property fmtid="{D5CDD505-2E9C-101B-9397-08002B2CF9AE}" pid="15" name="x1ye=2">
    <vt:lpwstr>QCNS+H5zNl7meG4zFNdp2Px94rOPa7uVV58vjOI82hd/FE6QCe/S6knLWcUzdBY+MVA8kzPtHtsL9bzeswTkx6k8zbCiQGHftXKTS3yDhlZklnV6e7cY7cNMLVr9j2yfwBqGcLcgStSqjazDgf6V4UD/M9tc2TA/eco7opAkj2mPjK/I9TgM4PlN3Fx9ONyL5CTfYrEqXWx7gbxXJ5aWtJHQRb4qaRu43ALW4oiwmwryOZeb/SgCYSl78qNACzx</vt:lpwstr>
  </property>
  <property fmtid="{D5CDD505-2E9C-101B-9397-08002B2CF9AE}" pid="16" name="x1ye=20">
    <vt:lpwstr>e4Mam27qqKjeDVsJbhrQH8gW1yRflfxu2uKtAL3cB1bfyy9GSHq1u966BDQGg+jLcRmQCZT+g+jO1QHfw9UOtdPyyvEmsi2o+WphP2E0mI9s4nlKjpB3/yKoviChCnziTqS/WSx3HvsZYBuHyA+fu3B44k+wz/lbq72spz9e6DaV5fo2buNjzvG32AzQwEWvTl+4gF0LejNNfMTyWTYFHHXD6O6hUpDd7qPFNJ050fPgOzT2tfo1sxRP6JFLVA2</vt:lpwstr>
  </property>
  <property fmtid="{D5CDD505-2E9C-101B-9397-08002B2CF9AE}" pid="17" name="x1ye=21">
    <vt:lpwstr>6CfSK3bPbigSE/oyMM3ew8I165hbHPBrLHV089N2bESwGaq128lxV+HSLpvPnHUQQw1z87L68WPlK8/sx3t+UWBUi9TkyaC32I0D5tXft/cm0+Ua2G+0pauWaMmXPzwIhsiz5md9fP5aV9MRrsiZ/AVg3s1XguPdhKTOZBy1lJ0XXIo6Gny8nfXzDJZmMtFB26fahDCLDcMLInyOmHGIVgdjrBEyFOIsoiWC1EkwZleuYGb8Vbz4kkxQ37wZJ1O</vt:lpwstr>
  </property>
  <property fmtid="{D5CDD505-2E9C-101B-9397-08002B2CF9AE}" pid="18" name="x1ye=22">
    <vt:lpwstr>okeRo6epmP4BaBDFp1JaLHJWU8mBOrtLAhP9Y3HK+uh7NXWuiWjJtHJXvmtwOchlWNUjN0QWiRTimOn4O3ZfWhcvl5LxDcQxrAqF/VN4BWKfAUe3soMpaDmpD01M2Bz+/Q1jUdoCawRy3VoKKjHxAK7OQRDxMHv/lAQ+nY+2Of0D6aHlfYnhp36HRpZsJS31SOneNu1YmTHE2EVQ5b6inycY6ru303mJv55OjQAHx3QopWskG4BaV0G96RCJoAT</vt:lpwstr>
  </property>
  <property fmtid="{D5CDD505-2E9C-101B-9397-08002B2CF9AE}" pid="19" name="x1ye=23">
    <vt:lpwstr>yKBSSABy364MYdkkJ0Kqb7ZCq8Tj6P7KxvgoywX8ihmz9kiiNtIRcF9DGucB+jxpe+JLCtPuiVDx7lAc5yI3R3BHK/IBn/WG7C0+RJrnwBAhmODJaUw6APVRIlkQ+QiA8zBk8o8G/hceo/CPFrrEKSbLaaEuWxnNeLd7mF9pk348MYhUmzAoy0X76CjRmmsJiaTxKFS3UesulAepp1ILRay6daDobOwiBbpfnmIO4UPklLtjr75dAB3sxpz5dtB</vt:lpwstr>
  </property>
  <property fmtid="{D5CDD505-2E9C-101B-9397-08002B2CF9AE}" pid="20" name="x1ye=24">
    <vt:lpwstr>iwHXBgniVPhjcREzRxhP9UPB2gaZD+cKWpo8AbeDdSDZNYV1HQOMv5ergmmLu1TMk7C2zZ91y9B1nQLjlMUrrURrjyBHPQYl7QADZIG0HwUfNGyRuv41JMhDU6+7hmndqM/APyPKeLka2agfviidq6/S5oYnHspBhbymLgBBUOm8yq3YdQkctlJWRr9fv7PqJ3I/MqBTemzerIQ3fShGfPN9E2zBtRT2qRPZHJiIW1xPPrNJ7uEnfcv6I7vyTUo</vt:lpwstr>
  </property>
  <property fmtid="{D5CDD505-2E9C-101B-9397-08002B2CF9AE}" pid="21" name="x1ye=25">
    <vt:lpwstr>Extz0kJXMvji0YTDFfIU6c2Pa9vl4n9fipdQ3IagGIypHHKFLnp9jqt4AGExJj1XKl0gp8BRM1+veZGDhFFxpIGYKeAq/Wjm/6lRqj9okz3v47SxDy7bAlg/ZdkHx1m2lL3hR1MEA8tlWIr/1UlmyoE0ZH5BF6mtrS64dmhvmkLECmRRaOH3kZtVcJsq6RceiBo/sLpFyHormumYiKdQrMmrUd4EUKRay9pvrBfvxlh0vL0h6U0mbemWR9dMPKk</vt:lpwstr>
  </property>
  <property fmtid="{D5CDD505-2E9C-101B-9397-08002B2CF9AE}" pid="22" name="x1ye=26">
    <vt:lpwstr>llt4JbWkS0vifHgzcu29LqjxqpwIJDZ1TH3qH7cbesoojzC71NtzkP9bs4rG343VhQyJwVNeNxv4JXZYwtgrcUVg2yj20CLUdqPM9kPLvRu+MLFt0IzqhG0hB43FWtOVDSq+vsW/GVIZ31E9Gt8A/KGK6nMNpOrLYWB66Wj8bI17FgNO/SDhAvEuLSLhOWXcoKq9RQTPBL0WfleRchbZ+3u7DEVJ8sHhDMz0lVDXD5irEPE2G9GPWbLTg6/XWq1</vt:lpwstr>
  </property>
  <property fmtid="{D5CDD505-2E9C-101B-9397-08002B2CF9AE}" pid="23" name="x1ye=27">
    <vt:lpwstr>OTLQMBU9muLWQvgpDSl/gNkMaDX7a8OMq2DXZqmtZPTtCiH+Gv2pc5UFSu0vpA7JU5MpgdU/gKUXwZCTtaKrSN5A62u0t10BFnAKrjMJhpTO8GvoHaT/PD0F2zxjUL1zqB+QQsxAcw83WeythKzLuLm7w2op2Ovq6ftN4AMMYpQeVJfrpdHvgw7eAF8VGU3wDHagF2Wz2z0qEsmkJKg2PwT0ghdV8I3t0sfnqjxIqFCsz+g0kk3F1h2TEYvmNFm</vt:lpwstr>
  </property>
  <property fmtid="{D5CDD505-2E9C-101B-9397-08002B2CF9AE}" pid="24" name="x1ye=28">
    <vt:lpwstr>JlVR+yEc5J6xtntxrgBWB/WuQayHjP5umfBas/eh1auVDzFZoO9Jk+BYWB4MvR0mG9lcsfJ73UhyzuZCuje7bybeQkrbqAqW9Smq4HWEe/P0gX5E5ue3yTNHtyXJ96PCDD5n9vPeWFEABa1ot/nBvIX4kH03052TB8Evie5ip9ktPNt0OHJyuvBHI+8g/rybzqa0oLaJKMnUe9/fjwWxGk7Lp2/1cXliqoa/CflJ3cMvJOH5paEIJ5NfUrp+Vte</vt:lpwstr>
  </property>
  <property fmtid="{D5CDD505-2E9C-101B-9397-08002B2CF9AE}" pid="25" name="x1ye=29">
    <vt:lpwstr>avmj+k4UK0zIxqVpRkKeSlaV2mb2wjSD6J7DIpX8KgEE14ojug76vC3tpgiJrhlxZH8Lk0lhFLM9CcVbhY7eMezz3l1XwhI3Azea8GHwhkKqLnznxZF1JDFmi27wLUWwrrpcNIiV3rm8cd76sG6M24XlvNOVgxSoNxQ9X+0fsgqZ20oqaEbm181N1g1b0JY1HhbHENahWwqL2P3kWbczP4enOBJRoCGYCmpmZ1SOCWKm/WpFGcihm8+3v5LRAMb</vt:lpwstr>
  </property>
  <property fmtid="{D5CDD505-2E9C-101B-9397-08002B2CF9AE}" pid="26" name="x1ye=3">
    <vt:lpwstr>xqBCfnpD0mPAetQsHZvrlAO1D4nyGnVuHvREa1ZAUef7d+A6VjbTXhjRoOUPJIUnkaad4e/rDG79lFM7P4Ttbs13qxvtoySjpC3jY5Rni4HH7wBE1RZh0vwOXcD96yawb9xAaroLzljy+a0WxM+ZD8TqyYv9Dp3p4pf7bdCreJLBXp99vHgV4azJMRZeqHqMdXQBXeBac+zJ60CFZv0Tarjey2cs6rpCG6fgLUCjiI1/k7z1fk6Vp4bm7hfTJkv</vt:lpwstr>
  </property>
  <property fmtid="{D5CDD505-2E9C-101B-9397-08002B2CF9AE}" pid="27" name="x1ye=30">
    <vt:lpwstr>+/OjXbcaBmPxWmXr+yzWLTm4efOxs+tdnpoaTcBii5t3xDSggiv/Iv4PNdOybeVV1yPYS9iboI4/3kW7CsLtuwWMuWPtQJCrCnXKc+VbS3+TPnqw8yOj4U9Rq+I5gmFARjX0yK9sp4dkEirfqt2IwffbWTXm6DELy3G4WgmXM0vk6aiT7kY8gQVLo9Ja0HaL4myp8LWLou+jK2sRurzkT8eNxMe/AcbbLiM73UgGrs1VDRbyDCBfexGYuWk4Gcr</vt:lpwstr>
  </property>
  <property fmtid="{D5CDD505-2E9C-101B-9397-08002B2CF9AE}" pid="28" name="x1ye=31">
    <vt:lpwstr>GUZVPZYclZcU3LaDwgdHGrkkqsArBsZ4x3WYJ7kQmGFoTZvEyLe+cdcp9pbqsg4mNDRF0NuAAOHYjZrLk9jArr+UGtR1A8GJSg3vFEH52FIPpI1dRwoCcQXq1hW+UJNHnNdU1/2qMaZXX2Br4913zLj5QuXlqKCuN6ccWz4besaI4hYwJC9aps/GmJtP7IO/rrMfkVoceFRT1oyAZg0S7/6O675RDoPksDkuqJAOChtBbed2/N7ToGaBHgWn7hD</vt:lpwstr>
  </property>
  <property fmtid="{D5CDD505-2E9C-101B-9397-08002B2CF9AE}" pid="29" name="x1ye=32">
    <vt:lpwstr>PETcO7C6W7sZyIaykk1elcpk7umXE+jkJeVpNXPIG9tuw6FBUMv+aeJq5XB0PCPPCJYZN6BDlnJb2RRHWlnDFD+mQT9LBu4NYIozaoiCOuH1mISy/o4ZgukwHcfh2x2lvFt2VtguceGfu2jqQETkDVg+W/HKIJtce7yTG+SHIv/iOV9272x+p6vY3vHdUMIeW7/AvM2YMQIu6kE1R2paSqlNhOejgFrTchk4ATM1OVBMck0OdVb8yeddptrkhnL</vt:lpwstr>
  </property>
  <property fmtid="{D5CDD505-2E9C-101B-9397-08002B2CF9AE}" pid="30" name="x1ye=33">
    <vt:lpwstr>4OOPIBoxyHL5UZbw05Z7RpyVthp40YTDoMn33LXq72D1YmZuzCbvhn0f+eBrfvo3JYogHZLLsmhNHzKX7orLx5qnhLjI+p4O1qtkswwkwrmt+WbNcm2LgL02k2PS1goulcazsvx00ChZaPFkDwyRNk0QEjwEwCAMls8KMl5hnrndiTboWo5ln1mD/pqMzS5MT4RVJb3pgqHhv6IUoHItiIvV7eyDllv4Bf4Wp9Y8AQZbYCdvtJ2CIExqyl8qCGn</vt:lpwstr>
  </property>
  <property fmtid="{D5CDD505-2E9C-101B-9397-08002B2CF9AE}" pid="31" name="x1ye=34">
    <vt:lpwstr>lhWpakPUtzuPIRBBMqVt0N9KkywQtBmS8KXwdKUE8wx2A7OH2V8i1M15NhZ8GyMQ/qmEoA27Ze+zX8Tk/JxYbLkiXiojtL8KLIpkTk93xVArlTygE3i4mittcAvPkCDKm3JN/5CI9zm6YcBT28RdxslCT4B8puqDWAwM/EwgoQuzIhaGXuvwHxy/38O6MgUKSPYNBEs07ZW5oSTz3PFbeOENaRqPGuz32RRbmdts6XgadN/Kd6NTM4qa4z6SmK1</vt:lpwstr>
  </property>
  <property fmtid="{D5CDD505-2E9C-101B-9397-08002B2CF9AE}" pid="32" name="x1ye=35">
    <vt:lpwstr>TSewqHKLD0q49ha58ZxryMB8Z5iXyBV0Z5AOgazRhVPlt3lB7hWAQkwdmBRMmgTgc9IGrUclcQPG3CsRVAvi5t8j1ylTHcrkD3m9YaTkbhg+xKUBNhq5D/ZoR2MT4Uc4Isg7B+H0dgEMmeumT8QrGM2jDyJiJlTDg2eN947B9AXY+5GbWC0sd69XN2/L1L2xSMdGdYGEaGMq/gSB8KeLsW3TrHFZe0xyNZmvUchOpcsLvbwsRNJ2E32d+grKlRv</vt:lpwstr>
  </property>
  <property fmtid="{D5CDD505-2E9C-101B-9397-08002B2CF9AE}" pid="33" name="x1ye=36">
    <vt:lpwstr>Wkc6/rl8FAWC6DA7tSRR0yASHUlVpHWix5I2ovASgnKilRYAzDae1HvP+5k5ouSTFyKq/KDKhu0FDAE6HpMF8S69aioMnyb6d1W8EP4YJtLLUigEaEY2KiGAU+BhD45APCeuM2xE0s6PIZMvn1us26uJ4qMUq38LFzqEYVW7ZQoA4mrYcPpb9Aut7O/rJsqXBDYmg6xNiBoacitqRXke3+uWRHsu6TOfBxvJxKVLzgIQrhNiBj80gQ+oIYFfKTt</vt:lpwstr>
  </property>
  <property fmtid="{D5CDD505-2E9C-101B-9397-08002B2CF9AE}" pid="34" name="x1ye=37">
    <vt:lpwstr>ivSu3bMuUTAmpiBArvCG5vdbj5PMkBzTeVoYAyIqU3mLMVm8xktVeledHynUzJ3K5QGqcqub+Bqt7g4BzgFxjqeXifs95m9RSl3beINwXpztVkn5rZNO3lnh1o8ynWqiEvQIHm4vOw29liQpbvzeJDfSwRl8xG39NtF8SA/fozPvdwqYet0Ub+++Hxy17fFzI8tzoQiV09kfgx2TeQ3edKdaCockCdPCMaBlWa00W0MRqdUkI4Y1Z+qxf+ggPpU</vt:lpwstr>
  </property>
  <property fmtid="{D5CDD505-2E9C-101B-9397-08002B2CF9AE}" pid="35" name="x1ye=38">
    <vt:lpwstr>IGMstedayUqJkRTHDVZ6/HZ1eSoxB2qdm8zIe0uYvWSvukBY80anBfhbb8RMNvh+7vLarZDzROEB9tYivK9ixYeVXj2Ojcwp4SqgyfurPbGf0wryhTBjSv2vt71yS1J96nrmsOXL71GqmkaGMppTSDwN8asRMTEtc00BVmat8W615QnNZjnsoSNoC7AkW+aDsaSunYZe0wGTtsdDRo3y73cF9LHGvz7+dOJliAg8E97FnD+IyBloX5W+Pj9TpuE</vt:lpwstr>
  </property>
  <property fmtid="{D5CDD505-2E9C-101B-9397-08002B2CF9AE}" pid="36" name="x1ye=39">
    <vt:lpwstr>s8ingPb4SRvTM2qRdFu+OkfxBoQrEPxK6QNcSMbcvvuGSR854JVSLPMFE+yP2o6Wy9O/EgB1qplphQ02gUKmZvPZp5cR+iFCdsfm09SOT4GefpQ5lE4w4DYcD98Hx4IGt4SznRfSkTIQkN5RjMLgRlqZciK6lgH4lXOUcuc+mY8aidofilRHz/ZUUA7jC8O9h0OHR4t6fJe9MQPesFFq3Sf4Y5706oj2mA4NMN9IcBStAn1cbVoZdFy8fH8vq4u</vt:lpwstr>
  </property>
  <property fmtid="{D5CDD505-2E9C-101B-9397-08002B2CF9AE}" pid="37" name="x1ye=4">
    <vt:lpwstr>zSKk0hxenacCrFNdsKuf60KVkH8YCdJZd1H1tJjsP11FxXXVx3Q1ijMZDBIoRHXmwkvxHMtxVIKyMDha6/UJQBXgzS9gywznXDMB988RpJevjqyREskQTYUVJSX4m4HH/iyadCX+BtCQ1nfbKHJpgfRTssnnzwbfKCG9GbGpzgWrY/1YHR0+RIvlH4rNMK83sGndTOqycVzj8lm9oMgALD1giy1Qplx+1uf3MyaPfk82AFzyC/pbmZDWct42ECU</vt:lpwstr>
  </property>
  <property fmtid="{D5CDD505-2E9C-101B-9397-08002B2CF9AE}" pid="38" name="x1ye=40">
    <vt:lpwstr>fhrx1Gmm8a7ykaBlz0sNkl84yCFfPlic0uu6ZgOuaKBLVj9DbltW2FRpCDwicCIFRIU5aw0dhTa0ZuW/NYw1FuzF68XJIO/VSpLONc903bswuTt9FmLDpxiGzUFQfnbllchvE9Z6vjvnxzOqgqOV2eG3ewU+wQP8QI8mquFj2WQkVsghrG0Cuz7fCJtY/EZCYmpWaVK+469eou2HIQuYfKoht36uteWXWErhzzfnIYtrPG1+VW8tlJiJeJPXBH0</vt:lpwstr>
  </property>
  <property fmtid="{D5CDD505-2E9C-101B-9397-08002B2CF9AE}" pid="39" name="x1ye=41">
    <vt:lpwstr>mvwp0txFbD00pEjl6UMYGpTOIJaekIyhsNJQl2eV49XVUfkJ+KPBqvNF1aR+4jQQ5IKx8FOo6IQsPWIrywk8+z1XNm4fJDvdvWhGlnKaooDmtb1Z7GaQQU2ZlB20YTSvKXVKzLKl1+8yyhbt3BbmzAodb/8Vm8kmwSSa8TRhMU0ZO8V4i+iKjWndobDoYMpaFzyOFhl9WA1R4cVisqlncHAocW2IFFFQNC0cSWiZZRULOPL410A/r0I+Fnhn+C7</vt:lpwstr>
  </property>
  <property fmtid="{D5CDD505-2E9C-101B-9397-08002B2CF9AE}" pid="40" name="x1ye=42">
    <vt:lpwstr>cV3i7u9I1+itNqgVJM9PK8aW7J04QUzMxTdRbvHG+zrm8RnVGJTLZSv7rLd+RWDpN9/vvjPhMd4DfFZvdHAN8w4DfdVXkQT5LckVwnv5N0xwTIkE1m2mq9AFUsi7Kvp59CywIvfv5olpHUzVmcn+QrTimzbM0L1GaCeu59uoe+nJy+Gk9vZVYZeQuvvabSOJC2LkjRYSkph7PYExckjJNR2kDwtLdB1DLR8V2e0xWDSN4MZYabX6ugdQ8PUl9GZ</vt:lpwstr>
  </property>
  <property fmtid="{D5CDD505-2E9C-101B-9397-08002B2CF9AE}" pid="41" name="x1ye=43">
    <vt:lpwstr>oiJpuvWRFRLsi7f3Jb6UA++OV2iK1rXATIQK0+0hr5MB5IgI2Igf2DRFhaWlI97dIx+dIq5VVv2mX2wyrcb3a31vGHGtUpbIjdVdaqKoXCUMsCkqBZVkmnRgwVyBWeUmql4GtzJC7lYzp62GifgUXTAAcID9pXzAULjUEUzRa7EpU6FZsM7L6tvd9pPBSDUvaimWSG6KMNEDe6MUwpaeCvtTJ9L0b4re4HVKoLKWMfxIA42K2EKGvOfg7Sru5uO</vt:lpwstr>
  </property>
  <property fmtid="{D5CDD505-2E9C-101B-9397-08002B2CF9AE}" pid="42" name="x1ye=44">
    <vt:lpwstr>6Dh9yYl8Gze/pIdWRU0J4FWzPxvwyc6INRv0qKT1qXFetYjwtXas9zQGDy/RbzLA1Fj7ZXDEkXeCdt1cHBhC/owowVrmjlUm6659DidrQaBBDVMkKHayJ/G3qn2qtuaVYTdyOk3Mv0z+orLZdp+c38d4LPsr7fMs++TXitXh8UZmnF+sA0aZlogyfqXfFYPNSJpAAa4CDnqlhhWHzFI95EizW3KzReF95cvsnH8/yyc1zaKIzabj1NWTrIZ6CUd</vt:lpwstr>
  </property>
  <property fmtid="{D5CDD505-2E9C-101B-9397-08002B2CF9AE}" pid="43" name="x1ye=45">
    <vt:lpwstr>cKlJ7rjoRrC6T0azvw+L7VjJt9w97kAD7lQmy/K7+yTAGlvT+D0MVAazaVmQkFFY5kNWKMn58cZnwc0nfc/zd8+zDSQteEkNjgCZM1G4WOogQawSwCk/uCtp+XI5ioLltnJGNVlsvUHw3Mq33rtC9zR4TcTxQKvB3Z3xYqoK2dChSYKqrkR/9vCCsyNWhQEunoN5J3IMy9TL3e+PBBlBgq6xT6p1snShurLQUnKEflzZKBlPEB3lj1W3qj3h99K</vt:lpwstr>
  </property>
  <property fmtid="{D5CDD505-2E9C-101B-9397-08002B2CF9AE}" pid="44" name="x1ye=46">
    <vt:lpwstr>ZPcJ9gXvsIYoS9KWlUAzl8u4nKKx3MyFVZR5w+9Km0HbMr79sBBEL+QZfs91aTlXTIgzP7tF6zt8iLMY5A3W29gzozus2q5MnOi/D1lZ0zB58MTPlr25z33hK6Omvn49kl2H0Fpv+clzl6Vic43ZcJtWDei6zLBAU+g5+rHtoMbiCX9hBuIQvrIri2bhWgE1v6WYONM+HIq+8HGRYj6AuFcOpX5fOaYskLGabn4xlBMUTZR3TVgbBN9fvt1oRgN</vt:lpwstr>
  </property>
  <property fmtid="{D5CDD505-2E9C-101B-9397-08002B2CF9AE}" pid="45" name="x1ye=47">
    <vt:lpwstr>4UGbozrm4f/mpVtfxaGyH14mJOvx/hurvUTMha3Eu5wogY1RNhIc/Xq60q3YVxrBgv7cyeK0rH+ZzM4uqQeZ/3Y05cadIIRpF6QZZudnVpVByeJubpcx+zDuvBEs3Ic4C/wLzg1pwpPgOy6NfODNMWDcff+jAjPuTsWHUjJMQCVcdUOAUbKB0j8pDFgfVESk80E4Uu4tWGg9Bv4z+3Jpu0Nx7Jj6265FBjVUKXM0l8xaj6KAHhiolY43rA4nL1f</vt:lpwstr>
  </property>
  <property fmtid="{D5CDD505-2E9C-101B-9397-08002B2CF9AE}" pid="46" name="x1ye=48">
    <vt:lpwstr>kaz24HyZCowwmpQi+Gp0cmy6uF9+VKjvyp60kflhbO8tn5/TbDM1q4EX+ditMDcJVH3iYaWKKL30YXoxCg/a4vmSQ3Vqf4Pe5bBmgQjDxiZpWSh4UMcbdzs4tnSH99XqN2It29xNYCHJyuxt50w4PHHA8ubCzgVagtHXtyy7JKuTVVRapd8tPdXeW/6dp2/V+24xaWkT8mA07ACNlhoFEKatUUx56eFBP9/W6tx4+Tvfx3D9NL9Fw9KoWwKZiwI</vt:lpwstr>
  </property>
  <property fmtid="{D5CDD505-2E9C-101B-9397-08002B2CF9AE}" pid="47" name="x1ye=49">
    <vt:lpwstr>sVvZ93e8dD1zxZMoi8Hv/i5VEUcxjEhlFVsom+trl9fmAYTebrqXHnzYIzmgUUFBViEY5j+i8h5GKxwV5vtli07vpWEwAYO1GsYPrDe96ZtVp/QSFtOq7GTkhoqYE3Cs9XBtv8lUU1U/DkmQmsJcIlqT5J6svE0MSNk7MCAzpJGVN9DIKreQwgsZxpGJ3rfyKpwsZUjOFlWqf6G4pI5zxlaHdmaPUH/BThsobGe3NHnCh1FDAGnPJsnL8MSGs/x</vt:lpwstr>
  </property>
  <property fmtid="{D5CDD505-2E9C-101B-9397-08002B2CF9AE}" pid="48" name="x1ye=5">
    <vt:lpwstr>Qdsv03nrIoyofV4ELTizs+nf7ppRuqkoTRiqksQxc7ld5PA9UvRziVeUIt2WlK4i8No1WfzdPhQPaWO8DVo3uIzLClfUMQfUE9aAovYuQCvJysY2IJwoLmoGHGmikT1OPExQuySNusikhRj8uDoHQqUCEgLNHdK7sQr3t0GaBQjRENW3n3sTmpBF+ym6dbr26gO9dgDoi/kiLtf6k7Zw6t7DEH4AE82ikNN3O2HMDK4kl7OiqXOl4pLC7/awE0e</vt:lpwstr>
  </property>
  <property fmtid="{D5CDD505-2E9C-101B-9397-08002B2CF9AE}" pid="49" name="x1ye=50">
    <vt:lpwstr>Rk9lwqCAhABLBPuq/GmdKQ1t6hDiAWksbkicEKqaOf+wFwVyk8jh4RWrj10fer84ODu4FsnvbY4ffDgVHgcN6A/FSl6eH5WIMyHPkEGAjm+YJA+skzJIEhX6qckQPdndjdhEvP9tOW3ht6EqSIlHBeFhLaKmv2/seHa9RlDc/rFrUp6aeghmERngYSgjMVaMveXgN7bi+wNEjVEnzxz8vdK1FTw7WT1w1zZpugqpBHcRt+wrEqN9/4/ZAc17S6J</vt:lpwstr>
  </property>
  <property fmtid="{D5CDD505-2E9C-101B-9397-08002B2CF9AE}" pid="50" name="x1ye=51">
    <vt:lpwstr>HAXUg3tEdDClNPB7DXOOOJrWm47o2E/U2PC9u9E6A88KfDe46MNvMNPt326URY7Oz3EWlcoTuzN/a5z5WYjCA+NlHR0T0pvXv19fkF4G5Vg/J7+nqjewKW1hSVYFtSfAVIDZUqHC96utj7CBygKbEpwh20PksY+KDDKRbQe9M7Qyykr06YXckHZ982D3xtGYtjpTd9JE22FTFXbmqdsM12RXQg8BeAW9xtwIfsFSt04dqxoRwrbic2TwR495uuT</vt:lpwstr>
  </property>
  <property fmtid="{D5CDD505-2E9C-101B-9397-08002B2CF9AE}" pid="51" name="x1ye=52">
    <vt:lpwstr>HazsCYdSAyyJaE7Ad91H2JBRfOnf0mQJbqCAK6hX69UKNk86eEYcfz73wi7WkiAppU6mpn6vnoQsMYSLDJMIjDzCnFt0ABdbN871i3SKixuqpQIqbI4qkXAgRMELgiW0xmKfvb1PFDRlRgGId1jc7gg5JARsKuKbERCprPRglaId2pY1kQV+KPLdaMhIUQ79LHl5M2uOUUBCHrcL9UEqTAzViO0bHFOVIBgFSwcUay/5eF0FV16C2QGfZnIC8MR</vt:lpwstr>
  </property>
  <property fmtid="{D5CDD505-2E9C-101B-9397-08002B2CF9AE}" pid="52" name="x1ye=53">
    <vt:lpwstr>ucIsQRm16jeftxUffolFRlF1F2i+9OhfQDsb9lSkElzQic6aFwp4YsEe7XPZ93/h+R9xpx+0WZCOYuCs1XYYttlcohF7a2BWfr1vILYoBASQ8R/hREqZIH6Qguz4SdkSId77qyJZ5jdssN4a5+HERpH0IBF63sKtnwQ6TvJBihogXWsiyOmTlnr4j4B1sGIPseNjbdpivxW25fO4tMP6YIeVZKCW7fgNYtRdcd/gehyuA01gETrHCSPdpsE0FRn</vt:lpwstr>
  </property>
  <property fmtid="{D5CDD505-2E9C-101B-9397-08002B2CF9AE}" pid="53" name="x1ye=54">
    <vt:lpwstr>svZwQBYiZgfbaO7abtdH2aRKyBYwF2w+O3TJzhpxIUyO49pY1foYXNYKPOJVQEcuxSsN5n7GLzgo8vamThQUydwmqs49BsgQNPA3A8cckEz64/cz1QvAlxCMXEltEfcMKCxR5A1O7Wqecvq3mxKW/uWa8K3neYuNjOq/c0Yz8ep7S92qLh/RjHSfYlJjuqCZNiAw1HE8f0HUvEjPEQzHb2F5iccP2iga3cih86LYn3eKFRUmZ8DGKW+w311K2XD</vt:lpwstr>
  </property>
  <property fmtid="{D5CDD505-2E9C-101B-9397-08002B2CF9AE}" pid="54" name="x1ye=55">
    <vt:lpwstr>GZG+kBhIo8LxoEOZ62DM4+ryO/3Pl2BwpJCmyDlOffkaVbkntQjLRtrvWmC4fL3OxTpMUS9ZfyjcuDM6aGxTehp3xhSaWFPH6hLsVS4y6Nf6DPRZpPjrcyc9U0WbPqEoN2aGJzxh0ehWLG3PwM6mxAykEzd7rrmwkA7ZV+5mRecCdCWkWDilMSsPEChLvko9NsmUkcSfLuH9aP9eLfzE4s6TKE6aEAR+jAJXGanC9OcaEv3m6tZtfOOGgBnOWdS</vt:lpwstr>
  </property>
  <property fmtid="{D5CDD505-2E9C-101B-9397-08002B2CF9AE}" pid="55" name="x1ye=56">
    <vt:lpwstr>FBqJiDvJ8Hwl570jl4ZK2w9RLGZL24iQLUXc4SXFUFFCt/EHDwanmcPsk1rjfGAi2ONTNgbt2z11yAjgYNqTSrNC2dE4kisTnlD9p0G/XX2DpyNG06x5RPMOxKE3dhkBPjQwc0Dv2d7Hg5LMxEcgd53zst9z4t03KmbDy8sELLLHsdGIYkHEmvQxFNK53yOgoKPo6hEu+gJOtuAu4B4Zl6hXrcRNsss76XJFSpEfCljeXHZMn5HH60FJFWqSCsw</vt:lpwstr>
  </property>
  <property fmtid="{D5CDD505-2E9C-101B-9397-08002B2CF9AE}" pid="56" name="x1ye=57">
    <vt:lpwstr>fLxSx8ohAEeGvPnhX6gzRS9PeGei5n7JpbZaEBooKolC5P0nKcv5D+ayFfYC2KRSNq131M8jKB4k/1N0AE9jkEvqIJ5XWkCYUGM/dL/zPXJ1/vfgOTFO5oCDTta41ialtMejbtaJKRXEZ2PVuM99uwWCNWgSdVrXma1pNJQx47zA9HeSaxO6tW30GXt/VJf0mjGnPT7caX2IcGaUpzDzD4Xy8c0fW1rMeyohUPSbY66TqZa0gvjctiJB1KR/oIY</vt:lpwstr>
  </property>
  <property fmtid="{D5CDD505-2E9C-101B-9397-08002B2CF9AE}" pid="57" name="x1ye=58">
    <vt:lpwstr>26zNR7qav4rkl6PMNZQQL6FX25kFXvfrkJCWQwiI/f8LPsvC4RMCfhJZhYbN3N5owzg2QlkYGpRit+Hs2ZErSqP0Soa0SM9jRMXjIG+N8nh9jWGxy4UdeBR181kuEMl9L171/C/V70E6dQ8C9yywHnCXSUhvWrXSFBL1fZdToonwCUJjs02bL0OcMLjX6ejYxp/ZGgJjokUFdQBZwdm4jwaz4uDJ6N1G8jGutwhPrUYEM7KEwM7yUJp4yKWvjB0</vt:lpwstr>
  </property>
  <property fmtid="{D5CDD505-2E9C-101B-9397-08002B2CF9AE}" pid="58" name="x1ye=59">
    <vt:lpwstr>K9SHZQ3irFvotzBrsclUmcOrYu1/UKpD3twevwjN9YwR9X3IbGqPxuvriHf4yljsST9SkRvB9PJrycEwnBG8rs7Viw7OGhp9IMh3aTlub8Jno09d4XNmW3GE7EwFVkMzyXDfeSquoofgzaRC76yiSeD2exqWeq8Lw3Ptq/RP6lfcSJHv3eyJ5eazviPJWUe/uSHc4ExyZoh8CRrNx5pBzjDm7vFpfgZP97HO3+ErHmchuKu7KIp9AMwPWA2Pky5</vt:lpwstr>
  </property>
  <property fmtid="{D5CDD505-2E9C-101B-9397-08002B2CF9AE}" pid="59" name="x1ye=6">
    <vt:lpwstr>k1lazjNPp8NRrEkQYq2xoJ1vK+s3kHauNmpJxlPD9vtQG01JKOSlQSCVehv3MSaH40hU+fueJIB2O9WT8cqHbJyr5098ENmghdEOdx/40O0t/OM1umKapUsz693NyKjO0fzwjnB9ANhSJh9BpGV8qkfDvOJrJa8OCiY7Onua6xJhjJbQlq9wCIEAaAQ2ed3tjMb8DnU7FkXUeNNJPRALBJDWDRzSSJhfnjbvQHLyVT2LZsQWy2wvun8H9V+7Dyk</vt:lpwstr>
  </property>
  <property fmtid="{D5CDD505-2E9C-101B-9397-08002B2CF9AE}" pid="60" name="x1ye=60">
    <vt:lpwstr>J9ulH3hOYuQ8BldEnJM82qPniwdBbogw0z6U6Hh81jQQ67jExEx5m4XlB4URkO5pYUqzK7oLcjj7QYGRRkHp+n35BV95HQ5XyhiG4CosAL5kxh6LAB2htWG9uZWSc6/fL58ZEKkAuXomhZFL3odhj1xvXZcvJBFsvlFtgLVe+0mLiIR3ROIG/bIXHdnSQFb1vbWp3Jwz7dGuyYVjIZWEcOVRK0eo96wfmAN4RK6T49ZxBm8XNkQuiWayGGgTZej</vt:lpwstr>
  </property>
  <property fmtid="{D5CDD505-2E9C-101B-9397-08002B2CF9AE}" pid="61" name="x1ye=61">
    <vt:lpwstr>nYkuEzgtoeonv/LbfWY1xJ3p/VwlR7Fs8ju2UnZ18voX5egS0X4IYsNAkgJacge84CGE+KNfZcQaT3ySVgFGy8FZ0iyeogZVbm2KEqHCWc3fZh9XKwbak88wXr3TcRlLQg+CrOA5h/cKCK46dvgRIcLwyqtQgE17kHf+Kq7C3hGTjEk6n7LNI3wXEc5vdG301soypPgo2mcEu/8Q4rkKgAMggXnKi8lARfiawt9fydY7qE1n4npR1ImRLfeOgwK</vt:lpwstr>
  </property>
  <property fmtid="{D5CDD505-2E9C-101B-9397-08002B2CF9AE}" pid="62" name="x1ye=62">
    <vt:lpwstr>gt/Dkh9KlZT9hv04/p7168L3lTH017ObsCgXCokZlS1MMEuhSUYdN5EbM+D2XWVCyP0fD3+4ocCGBIQTOgfuO1s1tXL/vAjBfbg+lwaai05PRObRnzmNo73XJ7g3HTfiCIobhFw8aXK92A2o+VzdyAYJUB1w+UEt2O907a9YbN/gUHADDOeTeKdQI7PKUMO5OnqsitAASuFqqgHu7w43Xp+MBG+7tKIFWWjVCbgK3BuHNMw4ljeYNFe9cKJyVDL</vt:lpwstr>
  </property>
  <property fmtid="{D5CDD505-2E9C-101B-9397-08002B2CF9AE}" pid="63" name="x1ye=63">
    <vt:lpwstr>jR1E5vu33EsIyiQEA7/We6JNXjnhDSiI20+f5YVIrMNA52+7V28ixzt8yRfTeJmhIRp5VAIBc9EfgLJDjyjg6erOJjPQJE9We/v40Fp2mxuUj0eaOqbA3YPHJ1NGtC/wOabqg529w+ovXGpBlzj5CHk9UsW9jbUrH///gPfnm3juD4AAA==</vt:lpwstr>
  </property>
  <property fmtid="{D5CDD505-2E9C-101B-9397-08002B2CF9AE}" pid="64" name="x1ye=7">
    <vt:lpwstr>LS6Lk4AAVbttEKtoVx2W5QLXLUwWCZW5f80zo2siKKWnSqkr8WdHHb2HKK/Pxbqls97HjC2nu2QkAMTE5Wypr9Og77XKJHwZFY1/ibwzlnBe1dqFkbGnOAgvfATdX5Z7TGuwEHGb4ewoIxlXkkGT+LqEUAmvw25XMXJzacKRbiSYcWtjjdtZlROpBw+CFgR6noNRda73wKtmsUiUvgofmm4yBbTPNkBq2gdtlIB+7evUlVtX3P7Tb7LQHrNrk12</vt:lpwstr>
  </property>
  <property fmtid="{D5CDD505-2E9C-101B-9397-08002B2CF9AE}" pid="65" name="x1ye=8">
    <vt:lpwstr>iC5ALN+tLnrFghyHbHN9urMEbHtyyGfQteD6UrHGNNodJidlq9iEl/q0/jsUHMmqy2zETQAO7n66zXJ64TMstdJndk/LN/dddPyUq+7E8NAzvt9VSw02dEYmg0kl/K6ha+SNoSME+zbyBx9OVVH8qh1XtGcgyFJ65P1qS4wppThQ6uJtp2y6rvLvToBpmV1gG1BeHPNvJ9zul9in5jx1jK5AJTc7bAcOoOR3nA6JueVWNijX8CdGlkEWO2GfoZf</vt:lpwstr>
  </property>
  <property fmtid="{D5CDD505-2E9C-101B-9397-08002B2CF9AE}" pid="66" name="x1ye=9">
    <vt:lpwstr>tAxOpttkxlfyuhvhZpxBpG+V0+jsjLF8LrwssRVKKDFufqM+wYjRiStZjCkSThmQpX6gUGCi7Q8lUOy5VCJucpGZEZUkHREYadwelyJLVV79JOCa9qJA6rjPL24/SFb7MCByYV4T4xYwyqmK7P6KzVNWMvrshFU3DWv1sMVm2FM1r6bp0LHiTUcMNqqUTZd9SIgV6gRlBcsnPXvd42tvu3jxihgMb2K/SXmKtT9+YVlmvm83fy6Wywf2BQnlgfl</vt:lpwstr>
  </property>
</Properties>
</file>